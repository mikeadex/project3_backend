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documenttopsection"/>
        <w:tblW w:w="0" w:type="auto"/>
        <w:tblCellSpacing w:w="0" w:type="dxa"/>
        <w:tblLayout w:type="fixed"/>
        <w:tblCellMar>
          <w:left w:w="0" w:type="dxa"/>
          <w:bottom w:w="500" w:type="dxa"/>
          <w:right w:w="0" w:type="dxa"/>
        </w:tblCellMar>
        <w:tblLook w:val="05E0" w:firstRow="1" w:lastRow="1" w:firstColumn="1" w:lastColumn="1" w:noHBand="0" w:noVBand="1"/>
      </w:tblPr>
      <w:tblGrid>
        <w:gridCol w:w="2800"/>
        <w:gridCol w:w="7906"/>
      </w:tblGrid>
      <w:tr w:rsidR="00475CA2" w14:paraId="63B34A1B" w14:textId="77777777">
        <w:trPr>
          <w:tblCellSpacing w:w="0" w:type="dxa"/>
        </w:trPr>
        <w:tc>
          <w:tcPr>
            <w:tcW w:w="2800" w:type="dxa"/>
            <w:tcMar>
              <w:top w:w="0" w:type="dxa"/>
              <w:left w:w="0" w:type="dxa"/>
              <w:bottom w:w="500" w:type="dxa"/>
              <w:right w:w="0" w:type="dxa"/>
            </w:tcMar>
            <w:hideMark/>
          </w:tcPr>
          <w:p w14:paraId="597C78B0" w14:textId="77777777" w:rsidR="00475CA2" w:rsidRDefault="00000000">
            <w:pPr>
              <w:pStyle w:val="documentPICTPicfield"/>
              <w:jc w:val="left"/>
              <w:rPr>
                <w:rStyle w:val="documentleft-box"/>
                <w:rFonts w:ascii="Century Gothic" w:eastAsia="Century Gothic" w:hAnsi="Century Gothic" w:cs="Century Gothic"/>
                <w:color w:val="020303"/>
                <w:sz w:val="20"/>
                <w:szCs w:val="20"/>
              </w:rPr>
            </w:pPr>
            <w:r>
              <w:rPr>
                <w:rStyle w:val="documentright-box"/>
                <w:rFonts w:ascii="Century Gothic" w:eastAsia="Century Gothic" w:hAnsi="Century Gothic" w:cs="Century Gothic"/>
                <w:noProof/>
                <w:color w:val="020303"/>
                <w:sz w:val="20"/>
                <w:szCs w:val="20"/>
              </w:rPr>
              <w:drawing>
                <wp:anchor distT="0" distB="0" distL="114300" distR="114300" simplePos="0" relativeHeight="251658240" behindDoc="0" locked="0" layoutInCell="0" allowOverlap="1" wp14:anchorId="73234AF1" wp14:editId="2BFF03F4">
                  <wp:simplePos x="0" y="0"/>
                  <wp:positionH relativeFrom="page">
                    <wp:align>center</wp:align>
                  </wp:positionH>
                  <wp:positionV relativeFrom="page">
                    <wp:align>top</wp:align>
                  </wp:positionV>
                  <wp:extent cx="6786245" cy="685962"/>
                  <wp:effectExtent l="0" t="0" r="0" b="0"/>
                  <wp:wrapTopAndBottom/>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5"/>
                          <a:stretch>
                            <a:fillRect/>
                          </a:stretch>
                        </pic:blipFill>
                        <pic:spPr>
                          <a:xfrm>
                            <a:off x="0" y="0"/>
                            <a:ext cx="6786245" cy="685962"/>
                          </a:xfrm>
                          <a:prstGeom prst="rect">
                            <a:avLst/>
                          </a:prstGeom>
                        </pic:spPr>
                      </pic:pic>
                    </a:graphicData>
                  </a:graphic>
                </wp:anchor>
              </w:drawing>
            </w:r>
          </w:p>
          <w:p w14:paraId="172ED2AE" w14:textId="77777777" w:rsidR="00475CA2" w:rsidRDefault="00475CA2">
            <w:pPr>
              <w:pStyle w:val="documentleft-boxParagraph"/>
              <w:textAlignment w:val="auto"/>
              <w:rPr>
                <w:rStyle w:val="documentleft-box"/>
                <w:rFonts w:ascii="Century Gothic" w:eastAsia="Century Gothic" w:hAnsi="Century Gothic" w:cs="Century Gothic"/>
                <w:color w:val="020303"/>
                <w:sz w:val="20"/>
                <w:szCs w:val="20"/>
              </w:rPr>
            </w:pPr>
          </w:p>
        </w:tc>
        <w:tc>
          <w:tcPr>
            <w:tcW w:w="7906" w:type="dxa"/>
            <w:tcMar>
              <w:top w:w="0" w:type="dxa"/>
              <w:left w:w="0" w:type="dxa"/>
              <w:bottom w:w="500" w:type="dxa"/>
              <w:right w:w="0" w:type="dxa"/>
            </w:tcMar>
            <w:hideMark/>
          </w:tcPr>
          <w:p w14:paraId="7A550F69" w14:textId="77777777" w:rsidR="00475CA2" w:rsidRDefault="00000000">
            <w:pPr>
              <w:pStyle w:val="documentname"/>
              <w:pBdr>
                <w:top w:val="none" w:sz="0" w:space="0" w:color="auto"/>
                <w:bottom w:val="none" w:sz="0" w:space="0" w:color="auto"/>
              </w:pBdr>
              <w:spacing w:after="320"/>
              <w:rPr>
                <w:rStyle w:val="documentright-box"/>
                <w:rFonts w:ascii="Century Gothic" w:eastAsia="Century Gothic" w:hAnsi="Century Gothic" w:cs="Century Gothic"/>
              </w:rPr>
            </w:pPr>
            <w:r>
              <w:rPr>
                <w:rStyle w:val="span"/>
                <w:rFonts w:ascii="Century Gothic" w:eastAsia="Century Gothic" w:hAnsi="Century Gothic" w:cs="Century Gothic"/>
                <w:spacing w:val="4"/>
              </w:rPr>
              <w:t>Tomilayo Deborah</w:t>
            </w:r>
            <w:r>
              <w:rPr>
                <w:rStyle w:val="documentright-box"/>
                <w:rFonts w:ascii="Century Gothic" w:eastAsia="Century Gothic" w:hAnsi="Century Gothic" w:cs="Century Gothic"/>
              </w:rPr>
              <w:t xml:space="preserve"> </w:t>
            </w:r>
            <w:r>
              <w:rPr>
                <w:rStyle w:val="span"/>
                <w:rFonts w:ascii="Century Gothic" w:eastAsia="Century Gothic" w:hAnsi="Century Gothic" w:cs="Century Gothic"/>
                <w:spacing w:val="4"/>
              </w:rPr>
              <w:t>Fadare</w:t>
            </w:r>
          </w:p>
          <w:tbl>
            <w:tblPr>
              <w:tblStyle w:val="documentaddress"/>
              <w:tblW w:w="0" w:type="auto"/>
              <w:tblCellSpacing w:w="0" w:type="dxa"/>
              <w:tblLayout w:type="fixed"/>
              <w:tblCellMar>
                <w:left w:w="0" w:type="dxa"/>
                <w:right w:w="0" w:type="dxa"/>
              </w:tblCellMar>
              <w:tblLook w:val="05E0" w:firstRow="1" w:lastRow="1" w:firstColumn="1" w:lastColumn="1" w:noHBand="0" w:noVBand="1"/>
            </w:tblPr>
            <w:tblGrid>
              <w:gridCol w:w="3960"/>
              <w:gridCol w:w="100"/>
              <w:gridCol w:w="3960"/>
            </w:tblGrid>
            <w:tr w:rsidR="00475CA2" w14:paraId="53A7E23A" w14:textId="77777777">
              <w:trPr>
                <w:tblCellSpacing w:w="0" w:type="dxa"/>
              </w:trPr>
              <w:tc>
                <w:tcPr>
                  <w:tcW w:w="3960" w:type="dxa"/>
                  <w:tcMar>
                    <w:top w:w="0" w:type="dxa"/>
                    <w:left w:w="0" w:type="dxa"/>
                    <w:bottom w:w="0" w:type="dxa"/>
                    <w:right w:w="0" w:type="dxa"/>
                  </w:tcMar>
                  <w:hideMark/>
                </w:tcPr>
                <w:tbl>
                  <w:tblPr>
                    <w:tblStyle w:val="documenticonInnerTable"/>
                    <w:tblW w:w="3960" w:type="dxa"/>
                    <w:tblCellSpacing w:w="0" w:type="dxa"/>
                    <w:tblLayout w:type="fixed"/>
                    <w:tblCellMar>
                      <w:left w:w="0" w:type="dxa"/>
                      <w:right w:w="0" w:type="dxa"/>
                    </w:tblCellMar>
                    <w:tblLook w:val="05E0" w:firstRow="1" w:lastRow="1" w:firstColumn="1" w:lastColumn="1" w:noHBand="0" w:noVBand="1"/>
                  </w:tblPr>
                  <w:tblGrid>
                    <w:gridCol w:w="323"/>
                    <w:gridCol w:w="3637"/>
                  </w:tblGrid>
                  <w:tr w:rsidR="00475CA2" w14:paraId="77E19B75" w14:textId="77777777">
                    <w:trPr>
                      <w:trHeight w:val="240"/>
                      <w:tblCellSpacing w:w="0" w:type="dxa"/>
                    </w:trPr>
                    <w:tc>
                      <w:tcPr>
                        <w:tcW w:w="320" w:type="dxa"/>
                        <w:tcMar>
                          <w:top w:w="0" w:type="dxa"/>
                          <w:left w:w="0" w:type="dxa"/>
                          <w:bottom w:w="140" w:type="dxa"/>
                          <w:right w:w="0" w:type="dxa"/>
                        </w:tcMar>
                        <w:vAlign w:val="center"/>
                        <w:hideMark/>
                      </w:tcPr>
                      <w:p w14:paraId="2C3D23CF" w14:textId="77777777" w:rsidR="00475CA2" w:rsidRDefault="00000000">
                        <w:pPr>
                          <w:spacing w:line="280" w:lineRule="exact"/>
                          <w:rPr>
                            <w:rStyle w:val="documentright-box"/>
                            <w:rFonts w:ascii="Century Gothic" w:eastAsia="Century Gothic" w:hAnsi="Century Gothic" w:cs="Century Gothic"/>
                            <w:color w:val="020303"/>
                            <w:sz w:val="20"/>
                            <w:szCs w:val="20"/>
                          </w:rPr>
                        </w:pPr>
                        <w:r>
                          <w:rPr>
                            <w:rStyle w:val="documentright-box"/>
                            <w:rFonts w:ascii="Century Gothic" w:eastAsia="Century Gothic" w:hAnsi="Century Gothic" w:cs="Century Gothic"/>
                            <w:noProof/>
                            <w:color w:val="020303"/>
                            <w:sz w:val="20"/>
                            <w:szCs w:val="20"/>
                          </w:rPr>
                          <w:drawing>
                            <wp:inline distT="0" distB="0" distL="0" distR="0" wp14:anchorId="71476501" wp14:editId="5AFACE7F">
                              <wp:extent cx="127463" cy="127540"/>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6"/>
                                      <a:stretch>
                                        <a:fillRect/>
                                      </a:stretch>
                                    </pic:blipFill>
                                    <pic:spPr>
                                      <a:xfrm>
                                        <a:off x="0" y="0"/>
                                        <a:ext cx="127463" cy="127540"/>
                                      </a:xfrm>
                                      <a:prstGeom prst="rect">
                                        <a:avLst/>
                                      </a:prstGeom>
                                    </pic:spPr>
                                  </pic:pic>
                                </a:graphicData>
                              </a:graphic>
                            </wp:inline>
                          </w:drawing>
                        </w:r>
                      </w:p>
                    </w:tc>
                    <w:tc>
                      <w:tcPr>
                        <w:tcW w:w="3600" w:type="dxa"/>
                        <w:tcMar>
                          <w:top w:w="0" w:type="dxa"/>
                          <w:left w:w="0" w:type="dxa"/>
                          <w:bottom w:w="140" w:type="dxa"/>
                          <w:right w:w="100" w:type="dxa"/>
                        </w:tcMar>
                        <w:hideMark/>
                      </w:tcPr>
                      <w:p w14:paraId="40938EFF" w14:textId="77777777" w:rsidR="00475CA2" w:rsidRDefault="00000000">
                        <w:pPr>
                          <w:spacing w:line="240" w:lineRule="exact"/>
                          <w:rPr>
                            <w:rStyle w:val="documenticonRowiconSvg"/>
                            <w:rFonts w:ascii="Century Gothic" w:eastAsia="Century Gothic" w:hAnsi="Century Gothic" w:cs="Century Gothic"/>
                            <w:color w:val="020303"/>
                            <w:spacing w:val="4"/>
                            <w:sz w:val="20"/>
                            <w:szCs w:val="20"/>
                          </w:rPr>
                        </w:pPr>
                        <w:r>
                          <w:rPr>
                            <w:rStyle w:val="span"/>
                            <w:rFonts w:ascii="Century Gothic" w:eastAsia="Century Gothic" w:hAnsi="Century Gothic" w:cs="Century Gothic"/>
                            <w:color w:val="020303"/>
                            <w:spacing w:val="4"/>
                            <w:sz w:val="20"/>
                            <w:szCs w:val="20"/>
                          </w:rPr>
                          <w:t>Catford, United Kingdom SE6 2TB</w:t>
                        </w:r>
                      </w:p>
                    </w:tc>
                  </w:tr>
                  <w:tr w:rsidR="00475CA2" w14:paraId="01639E0D" w14:textId="77777777">
                    <w:trPr>
                      <w:trHeight w:val="240"/>
                      <w:tblCellSpacing w:w="0" w:type="dxa"/>
                    </w:trPr>
                    <w:tc>
                      <w:tcPr>
                        <w:tcW w:w="320" w:type="dxa"/>
                        <w:tcMar>
                          <w:top w:w="0" w:type="dxa"/>
                          <w:left w:w="0" w:type="dxa"/>
                          <w:bottom w:w="140" w:type="dxa"/>
                          <w:right w:w="0" w:type="dxa"/>
                        </w:tcMar>
                        <w:vAlign w:val="center"/>
                        <w:hideMark/>
                      </w:tcPr>
                      <w:p w14:paraId="2515DB01" w14:textId="77777777" w:rsidR="00475CA2" w:rsidRDefault="00000000">
                        <w:pPr>
                          <w:spacing w:line="280" w:lineRule="exact"/>
                          <w:rPr>
                            <w:rStyle w:val="documenticonRowicoTxt"/>
                            <w:rFonts w:ascii="Century Gothic" w:eastAsia="Century Gothic" w:hAnsi="Century Gothic" w:cs="Century Gothic"/>
                            <w:color w:val="020303"/>
                            <w:spacing w:val="4"/>
                            <w:sz w:val="20"/>
                            <w:szCs w:val="20"/>
                          </w:rPr>
                        </w:pPr>
                        <w:r>
                          <w:rPr>
                            <w:rStyle w:val="documenticonRowicoTxt"/>
                            <w:rFonts w:ascii="Century Gothic" w:eastAsia="Century Gothic" w:hAnsi="Century Gothic" w:cs="Century Gothic"/>
                            <w:noProof/>
                            <w:color w:val="020303"/>
                            <w:spacing w:val="4"/>
                            <w:sz w:val="20"/>
                            <w:szCs w:val="20"/>
                          </w:rPr>
                          <w:drawing>
                            <wp:inline distT="0" distB="0" distL="0" distR="0" wp14:anchorId="62D0D6FF" wp14:editId="00D4CDF5">
                              <wp:extent cx="127463" cy="127540"/>
                              <wp:effectExtent l="0" t="0" r="0" b="0"/>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7"/>
                                      <a:stretch>
                                        <a:fillRect/>
                                      </a:stretch>
                                    </pic:blipFill>
                                    <pic:spPr>
                                      <a:xfrm>
                                        <a:off x="0" y="0"/>
                                        <a:ext cx="127463" cy="127540"/>
                                      </a:xfrm>
                                      <a:prstGeom prst="rect">
                                        <a:avLst/>
                                      </a:prstGeom>
                                    </pic:spPr>
                                  </pic:pic>
                                </a:graphicData>
                              </a:graphic>
                            </wp:inline>
                          </w:drawing>
                        </w:r>
                      </w:p>
                    </w:tc>
                    <w:tc>
                      <w:tcPr>
                        <w:tcW w:w="3600" w:type="dxa"/>
                        <w:tcMar>
                          <w:top w:w="0" w:type="dxa"/>
                          <w:left w:w="0" w:type="dxa"/>
                          <w:bottom w:w="140" w:type="dxa"/>
                          <w:right w:w="100" w:type="dxa"/>
                        </w:tcMar>
                        <w:hideMark/>
                      </w:tcPr>
                      <w:p w14:paraId="527F86CF" w14:textId="77777777" w:rsidR="00475CA2" w:rsidRDefault="00000000">
                        <w:pPr>
                          <w:spacing w:line="240" w:lineRule="exact"/>
                          <w:rPr>
                            <w:rStyle w:val="documenticonRowiconSvg"/>
                            <w:rFonts w:ascii="Century Gothic" w:eastAsia="Century Gothic" w:hAnsi="Century Gothic" w:cs="Century Gothic"/>
                            <w:color w:val="020303"/>
                            <w:spacing w:val="4"/>
                            <w:sz w:val="20"/>
                            <w:szCs w:val="20"/>
                          </w:rPr>
                        </w:pPr>
                        <w:r>
                          <w:rPr>
                            <w:rStyle w:val="span"/>
                            <w:rFonts w:ascii="Century Gothic" w:eastAsia="Century Gothic" w:hAnsi="Century Gothic" w:cs="Century Gothic"/>
                            <w:color w:val="020303"/>
                            <w:spacing w:val="4"/>
                            <w:sz w:val="20"/>
                            <w:szCs w:val="20"/>
                          </w:rPr>
                          <w:t>07507443737</w:t>
                        </w:r>
                      </w:p>
                    </w:tc>
                  </w:tr>
                  <w:tr w:rsidR="00475CA2" w14:paraId="4737F64A" w14:textId="77777777">
                    <w:trPr>
                      <w:trHeight w:val="240"/>
                      <w:tblCellSpacing w:w="0" w:type="dxa"/>
                    </w:trPr>
                    <w:tc>
                      <w:tcPr>
                        <w:tcW w:w="320" w:type="dxa"/>
                        <w:tcMar>
                          <w:top w:w="0" w:type="dxa"/>
                          <w:left w:w="0" w:type="dxa"/>
                          <w:bottom w:w="140" w:type="dxa"/>
                          <w:right w:w="0" w:type="dxa"/>
                        </w:tcMar>
                        <w:vAlign w:val="center"/>
                        <w:hideMark/>
                      </w:tcPr>
                      <w:p w14:paraId="65B30CF2" w14:textId="77777777" w:rsidR="00475CA2" w:rsidRDefault="00000000">
                        <w:pPr>
                          <w:spacing w:line="280" w:lineRule="exact"/>
                          <w:rPr>
                            <w:rStyle w:val="documenticonRowicoTxt"/>
                            <w:rFonts w:ascii="Century Gothic" w:eastAsia="Century Gothic" w:hAnsi="Century Gothic" w:cs="Century Gothic"/>
                            <w:color w:val="020303"/>
                            <w:spacing w:val="4"/>
                            <w:sz w:val="20"/>
                            <w:szCs w:val="20"/>
                          </w:rPr>
                        </w:pPr>
                        <w:r>
                          <w:rPr>
                            <w:rStyle w:val="documenticonRowicoTxt"/>
                            <w:rFonts w:ascii="Century Gothic" w:eastAsia="Century Gothic" w:hAnsi="Century Gothic" w:cs="Century Gothic"/>
                            <w:noProof/>
                            <w:color w:val="020303"/>
                            <w:spacing w:val="4"/>
                            <w:sz w:val="20"/>
                            <w:szCs w:val="20"/>
                          </w:rPr>
                          <w:drawing>
                            <wp:inline distT="0" distB="0" distL="0" distR="0" wp14:anchorId="7EEDD0E5" wp14:editId="0473D76F">
                              <wp:extent cx="127463" cy="127540"/>
                              <wp:effectExtent l="0" t="0" r="0" b="0"/>
                              <wp:docPr id="100009" name="Picture 100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8"/>
                                      <a:stretch>
                                        <a:fillRect/>
                                      </a:stretch>
                                    </pic:blipFill>
                                    <pic:spPr>
                                      <a:xfrm>
                                        <a:off x="0" y="0"/>
                                        <a:ext cx="127463" cy="127540"/>
                                      </a:xfrm>
                                      <a:prstGeom prst="rect">
                                        <a:avLst/>
                                      </a:prstGeom>
                                    </pic:spPr>
                                  </pic:pic>
                                </a:graphicData>
                              </a:graphic>
                            </wp:inline>
                          </w:drawing>
                        </w:r>
                      </w:p>
                    </w:tc>
                    <w:tc>
                      <w:tcPr>
                        <w:tcW w:w="3600" w:type="dxa"/>
                        <w:tcMar>
                          <w:top w:w="0" w:type="dxa"/>
                          <w:left w:w="0" w:type="dxa"/>
                          <w:bottom w:w="140" w:type="dxa"/>
                          <w:right w:w="100" w:type="dxa"/>
                        </w:tcMar>
                        <w:hideMark/>
                      </w:tcPr>
                      <w:p w14:paraId="210490E9" w14:textId="77777777" w:rsidR="00475CA2" w:rsidRDefault="00000000">
                        <w:pPr>
                          <w:spacing w:line="240" w:lineRule="exact"/>
                          <w:rPr>
                            <w:rStyle w:val="documenticonRowiconSvg"/>
                            <w:rFonts w:ascii="Century Gothic" w:eastAsia="Century Gothic" w:hAnsi="Century Gothic" w:cs="Century Gothic"/>
                            <w:color w:val="020303"/>
                            <w:spacing w:val="4"/>
                            <w:sz w:val="20"/>
                            <w:szCs w:val="20"/>
                          </w:rPr>
                        </w:pPr>
                        <w:r>
                          <w:rPr>
                            <w:rStyle w:val="span"/>
                            <w:rFonts w:ascii="Century Gothic" w:eastAsia="Century Gothic" w:hAnsi="Century Gothic" w:cs="Century Gothic"/>
                            <w:color w:val="020303"/>
                            <w:spacing w:val="4"/>
                            <w:sz w:val="20"/>
                            <w:szCs w:val="20"/>
                          </w:rPr>
                          <w:t>debbyfada@yahoo.com</w:t>
                        </w:r>
                      </w:p>
                    </w:tc>
                  </w:tr>
                </w:tbl>
                <w:p w14:paraId="48F03ED6" w14:textId="77777777" w:rsidR="00475CA2" w:rsidRDefault="00475CA2">
                  <w:pPr>
                    <w:rPr>
                      <w:rStyle w:val="documentright-box"/>
                      <w:rFonts w:ascii="Century Gothic" w:eastAsia="Century Gothic" w:hAnsi="Century Gothic" w:cs="Century Gothic"/>
                      <w:color w:val="020303"/>
                      <w:sz w:val="20"/>
                      <w:szCs w:val="20"/>
                    </w:rPr>
                  </w:pPr>
                </w:p>
              </w:tc>
              <w:tc>
                <w:tcPr>
                  <w:tcW w:w="100" w:type="dxa"/>
                  <w:tcMar>
                    <w:top w:w="0" w:type="dxa"/>
                    <w:left w:w="0" w:type="dxa"/>
                    <w:bottom w:w="0" w:type="dxa"/>
                    <w:right w:w="0" w:type="dxa"/>
                  </w:tcMar>
                  <w:vAlign w:val="bottom"/>
                  <w:hideMark/>
                </w:tcPr>
                <w:p w14:paraId="43A77C4C" w14:textId="77777777" w:rsidR="00475CA2" w:rsidRDefault="00475CA2">
                  <w:pPr>
                    <w:rPr>
                      <w:rStyle w:val="documentright-box"/>
                      <w:rFonts w:ascii="Century Gothic" w:eastAsia="Century Gothic" w:hAnsi="Century Gothic" w:cs="Century Gothic"/>
                      <w:color w:val="020303"/>
                      <w:sz w:val="20"/>
                      <w:szCs w:val="20"/>
                    </w:rPr>
                  </w:pPr>
                </w:p>
              </w:tc>
              <w:tc>
                <w:tcPr>
                  <w:tcW w:w="3960" w:type="dxa"/>
                  <w:tcMar>
                    <w:top w:w="0" w:type="dxa"/>
                    <w:left w:w="0" w:type="dxa"/>
                    <w:bottom w:w="0" w:type="dxa"/>
                    <w:right w:w="0" w:type="dxa"/>
                  </w:tcMar>
                  <w:hideMark/>
                </w:tcPr>
                <w:p w14:paraId="0B584050" w14:textId="77777777" w:rsidR="00475CA2" w:rsidRDefault="00475CA2">
                  <w:pPr>
                    <w:pStyle w:val="documenticonInnerTableParagraph"/>
                    <w:rPr>
                      <w:rStyle w:val="documentaddressRight"/>
                      <w:rFonts w:ascii="Century Gothic" w:eastAsia="Century Gothic" w:hAnsi="Century Gothic" w:cs="Century Gothic"/>
                      <w:color w:val="020303"/>
                      <w:spacing w:val="4"/>
                      <w:sz w:val="20"/>
                      <w:szCs w:val="20"/>
                    </w:rPr>
                  </w:pPr>
                </w:p>
              </w:tc>
            </w:tr>
          </w:tbl>
          <w:p w14:paraId="6A9EA881" w14:textId="77777777" w:rsidR="00475CA2" w:rsidRDefault="00475CA2">
            <w:pPr>
              <w:rPr>
                <w:rStyle w:val="documentright-box"/>
                <w:rFonts w:ascii="Century Gothic" w:eastAsia="Century Gothic" w:hAnsi="Century Gothic" w:cs="Century Gothic"/>
                <w:color w:val="020303"/>
                <w:sz w:val="20"/>
                <w:szCs w:val="20"/>
              </w:rPr>
            </w:pPr>
          </w:p>
        </w:tc>
      </w:tr>
    </w:tbl>
    <w:p w14:paraId="702EE790" w14:textId="77777777" w:rsidR="00475CA2" w:rsidRDefault="00475CA2">
      <w:pPr>
        <w:rPr>
          <w:vanish/>
        </w:rPr>
      </w:pPr>
    </w:p>
    <w:tbl>
      <w:tblPr>
        <w:tblStyle w:val="parentContainersectiontable"/>
        <w:tblW w:w="0" w:type="auto"/>
        <w:tblLayout w:type="fixed"/>
        <w:tblCellMar>
          <w:left w:w="0" w:type="dxa"/>
          <w:right w:w="0" w:type="dxa"/>
        </w:tblCellMar>
        <w:tblLook w:val="05E0" w:firstRow="1" w:lastRow="1" w:firstColumn="1" w:lastColumn="1" w:noHBand="0" w:noVBand="1"/>
      </w:tblPr>
      <w:tblGrid>
        <w:gridCol w:w="2750"/>
        <w:gridCol w:w="7956"/>
      </w:tblGrid>
      <w:tr w:rsidR="00475CA2" w14:paraId="664807D3" w14:textId="77777777">
        <w:tc>
          <w:tcPr>
            <w:tcW w:w="2750" w:type="dxa"/>
            <w:tcMar>
              <w:top w:w="0" w:type="dxa"/>
              <w:left w:w="0" w:type="dxa"/>
              <w:bottom w:w="500" w:type="dxa"/>
              <w:right w:w="0" w:type="dxa"/>
            </w:tcMar>
            <w:hideMark/>
          </w:tcPr>
          <w:p w14:paraId="527685E2" w14:textId="77777777" w:rsidR="00475CA2" w:rsidRDefault="00000000">
            <w:pPr>
              <w:spacing w:line="20" w:lineRule="exact"/>
              <w:rPr>
                <w:rFonts w:ascii="Century Gothic" w:eastAsia="Century Gothic" w:hAnsi="Century Gothic" w:cs="Century Gothic"/>
                <w:color w:val="020303"/>
                <w:sz w:val="20"/>
                <w:szCs w:val="20"/>
              </w:rPr>
            </w:pPr>
            <w:r>
              <w:rPr>
                <w:rFonts w:ascii="Century Gothic" w:eastAsia="Century Gothic" w:hAnsi="Century Gothic" w:cs="Century Gothic"/>
                <w:noProof/>
                <w:color w:val="020303"/>
                <w:sz w:val="20"/>
                <w:szCs w:val="20"/>
              </w:rPr>
              <w:drawing>
                <wp:anchor distT="0" distB="0" distL="114300" distR="114300" simplePos="0" relativeHeight="251659264" behindDoc="0" locked="0" layoutInCell="1" allowOverlap="1" wp14:anchorId="6B1C6E1A" wp14:editId="3CB8BECD">
                  <wp:simplePos x="0" y="0"/>
                  <wp:positionH relativeFrom="column">
                    <wp:posOffset>-12700</wp:posOffset>
                  </wp:positionH>
                  <wp:positionV relativeFrom="paragraph">
                    <wp:posOffset>-50800</wp:posOffset>
                  </wp:positionV>
                  <wp:extent cx="1535429" cy="51392"/>
                  <wp:effectExtent l="0" t="0" r="0" b="0"/>
                  <wp:wrapNone/>
                  <wp:docPr id="100011" name="Picture 100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9"/>
                          <a:stretch>
                            <a:fillRect/>
                          </a:stretch>
                        </pic:blipFill>
                        <pic:spPr>
                          <a:xfrm>
                            <a:off x="0" y="0"/>
                            <a:ext cx="1535429" cy="51392"/>
                          </a:xfrm>
                          <a:prstGeom prst="rect">
                            <a:avLst/>
                          </a:prstGeom>
                        </pic:spPr>
                      </pic:pic>
                    </a:graphicData>
                  </a:graphic>
                </wp:anchor>
              </w:drawing>
            </w:r>
            <w:r>
              <w:rPr>
                <w:rStyle w:val="parentContainersectiontableheading"/>
                <w:rFonts w:ascii="Century Gothic" w:eastAsia="Century Gothic" w:hAnsi="Century Gothic" w:cs="Century Gothic"/>
                <w:color w:val="020303"/>
                <w:sz w:val="20"/>
                <w:szCs w:val="20"/>
              </w:rPr>
              <w:t xml:space="preserve"> </w:t>
            </w:r>
            <w:r w:rsidR="00B01AF5">
              <w:rPr>
                <w:noProof/>
              </w:rPr>
              <mc:AlternateContent>
                <mc:Choice Requires="wps">
                  <w:drawing>
                    <wp:anchor distT="0" distB="0" distL="114300" distR="114300" simplePos="0" relativeHeight="251660288" behindDoc="0" locked="0" layoutInCell="1" allowOverlap="1" wp14:anchorId="167C92C5" wp14:editId="4417504E">
                      <wp:simplePos x="0" y="0"/>
                      <wp:positionH relativeFrom="column">
                        <wp:posOffset>0</wp:posOffset>
                      </wp:positionH>
                      <wp:positionV relativeFrom="paragraph">
                        <wp:posOffset>-6350</wp:posOffset>
                      </wp:positionV>
                      <wp:extent cx="6798310" cy="6350"/>
                      <wp:effectExtent l="0" t="0" r="8890" b="6350"/>
                      <wp:wrapNone/>
                      <wp:docPr id="1002468000"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98310" cy="6350"/>
                              </a:xfrm>
                              <a:prstGeom prst="line">
                                <a:avLst/>
                              </a:prstGeom>
                              <a:noFill/>
                              <a:ln w="9525">
                                <a:solidFill>
                                  <a:srgbClr val="2C806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9F0D07" id="Line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 to="535.3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" strokecolor="#2c806f">
                      <o:lock v:ext="edit" shapetype="f"/>
                    </v:line>
                  </w:pict>
                </mc:Fallback>
              </mc:AlternateContent>
            </w:r>
          </w:p>
          <w:p w14:paraId="27FB11A2" w14:textId="77777777" w:rsidR="00475CA2" w:rsidRDefault="00000000">
            <w:pPr>
              <w:pStyle w:val="documentsectiontitle"/>
              <w:pBdr>
                <w:right w:val="none" w:sz="0" w:space="17" w:color="auto"/>
              </w:pBdr>
              <w:ind w:right="340"/>
              <w:rPr>
                <w:rStyle w:val="parentContainersectiontableheading"/>
                <w:rFonts w:ascii="Century Gothic" w:eastAsia="Century Gothic" w:hAnsi="Century Gothic" w:cs="Century Gothic"/>
              </w:rPr>
            </w:pPr>
            <w:r>
              <w:rPr>
                <w:rStyle w:val="parentContainersectiontableheading"/>
                <w:rFonts w:ascii="Century Gothic" w:eastAsia="Century Gothic" w:hAnsi="Century Gothic" w:cs="Century Gothic"/>
              </w:rPr>
              <w:t>Summary</w:t>
            </w:r>
          </w:p>
          <w:p w14:paraId="65E04838" w14:textId="77777777" w:rsidR="00475CA2" w:rsidRDefault="00475CA2">
            <w:pPr>
              <w:pStyle w:val="parentContainersectiontableheadingParagraph"/>
              <w:textAlignment w:val="auto"/>
              <w:rPr>
                <w:rStyle w:val="parentContainersectiontableheading"/>
                <w:rFonts w:ascii="Century Gothic" w:eastAsia="Century Gothic" w:hAnsi="Century Gothic" w:cs="Century Gothic"/>
                <w:color w:val="020303"/>
                <w:sz w:val="20"/>
                <w:szCs w:val="20"/>
              </w:rPr>
            </w:pPr>
          </w:p>
        </w:tc>
        <w:tc>
          <w:tcPr>
            <w:tcW w:w="7956" w:type="dxa"/>
            <w:tcMar>
              <w:top w:w="0" w:type="dxa"/>
              <w:left w:w="25" w:type="dxa"/>
              <w:bottom w:w="500" w:type="dxa"/>
              <w:right w:w="0" w:type="dxa"/>
            </w:tcMar>
            <w:hideMark/>
          </w:tcPr>
          <w:p w14:paraId="683F7A69" w14:textId="77777777" w:rsidR="00475CA2" w:rsidRDefault="00000000">
            <w:pPr>
              <w:pStyle w:val="p"/>
              <w:spacing w:before="80"/>
              <w:ind w:left="20"/>
              <w:rPr>
                <w:rStyle w:val="parentContainersectiontablesectionbody"/>
                <w:rFonts w:ascii="Century Gothic" w:eastAsia="Century Gothic" w:hAnsi="Century Gothic" w:cs="Century Gothic"/>
                <w:color w:val="020303"/>
                <w:sz w:val="20"/>
                <w:szCs w:val="20"/>
              </w:rPr>
            </w:pPr>
            <w:r>
              <w:rPr>
                <w:rStyle w:val="parentContainersectiontablesectionbody"/>
                <w:rFonts w:ascii="Century Gothic" w:eastAsia="Century Gothic" w:hAnsi="Century Gothic" w:cs="Century Gothic"/>
                <w:color w:val="020303"/>
                <w:sz w:val="20"/>
                <w:szCs w:val="20"/>
              </w:rPr>
              <w:t>Hardworking Lead volunteer with extensive management experience. Produced and presented metrics reports to evaluate and improve volunteering services. Developed reliable, motivated teams through excellent coaching and mentoring. Working with other member of team with excellent communication skills aimed to achieving a stated common goal.</w:t>
            </w:r>
          </w:p>
        </w:tc>
      </w:tr>
    </w:tbl>
    <w:p w14:paraId="74612941" w14:textId="77777777" w:rsidR="00475CA2" w:rsidRDefault="00475CA2">
      <w:pPr>
        <w:rPr>
          <w:vanish/>
        </w:rPr>
      </w:pPr>
    </w:p>
    <w:tbl>
      <w:tblPr>
        <w:tblStyle w:val="parentContainersectiontable"/>
        <w:tblW w:w="0" w:type="auto"/>
        <w:tblLayout w:type="fixed"/>
        <w:tblCellMar>
          <w:left w:w="0" w:type="dxa"/>
          <w:right w:w="0" w:type="dxa"/>
        </w:tblCellMar>
        <w:tblLook w:val="05E0" w:firstRow="1" w:lastRow="1" w:firstColumn="1" w:lastColumn="1" w:noHBand="0" w:noVBand="1"/>
      </w:tblPr>
      <w:tblGrid>
        <w:gridCol w:w="2750"/>
        <w:gridCol w:w="7956"/>
      </w:tblGrid>
      <w:tr w:rsidR="00475CA2" w14:paraId="547978F9" w14:textId="77777777">
        <w:tc>
          <w:tcPr>
            <w:tcW w:w="2750" w:type="dxa"/>
            <w:tcMar>
              <w:top w:w="0" w:type="dxa"/>
              <w:left w:w="0" w:type="dxa"/>
              <w:bottom w:w="500" w:type="dxa"/>
              <w:right w:w="0" w:type="dxa"/>
            </w:tcMar>
            <w:hideMark/>
          </w:tcPr>
          <w:p w14:paraId="4E788944" w14:textId="77777777" w:rsidR="00475CA2" w:rsidRDefault="00000000">
            <w:pPr>
              <w:spacing w:line="20" w:lineRule="exact"/>
              <w:rPr>
                <w:rFonts w:ascii="Century Gothic" w:eastAsia="Century Gothic" w:hAnsi="Century Gothic" w:cs="Century Gothic"/>
                <w:color w:val="020303"/>
                <w:sz w:val="20"/>
                <w:szCs w:val="20"/>
              </w:rPr>
            </w:pPr>
            <w:r>
              <w:rPr>
                <w:rFonts w:ascii="Century Gothic" w:eastAsia="Century Gothic" w:hAnsi="Century Gothic" w:cs="Century Gothic"/>
                <w:noProof/>
                <w:color w:val="020303"/>
                <w:sz w:val="20"/>
                <w:szCs w:val="20"/>
              </w:rPr>
              <w:drawing>
                <wp:anchor distT="0" distB="0" distL="114300" distR="114300" simplePos="0" relativeHeight="251661312" behindDoc="0" locked="0" layoutInCell="1" allowOverlap="1" wp14:anchorId="4D7097C7" wp14:editId="737B8628">
                  <wp:simplePos x="0" y="0"/>
                  <wp:positionH relativeFrom="column">
                    <wp:posOffset>-12700</wp:posOffset>
                  </wp:positionH>
                  <wp:positionV relativeFrom="paragraph">
                    <wp:posOffset>-50800</wp:posOffset>
                  </wp:positionV>
                  <wp:extent cx="1535429" cy="51392"/>
                  <wp:effectExtent l="0" t="0" r="0" b="0"/>
                  <wp:wrapNone/>
                  <wp:docPr id="100013" name="Picture 1000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9"/>
                          <a:stretch>
                            <a:fillRect/>
                          </a:stretch>
                        </pic:blipFill>
                        <pic:spPr>
                          <a:xfrm>
                            <a:off x="0" y="0"/>
                            <a:ext cx="1535429" cy="51392"/>
                          </a:xfrm>
                          <a:prstGeom prst="rect">
                            <a:avLst/>
                          </a:prstGeom>
                        </pic:spPr>
                      </pic:pic>
                    </a:graphicData>
                  </a:graphic>
                </wp:anchor>
              </w:drawing>
            </w:r>
            <w:r>
              <w:rPr>
                <w:rStyle w:val="parentContainersectiontableheading"/>
                <w:rFonts w:ascii="Century Gothic" w:eastAsia="Century Gothic" w:hAnsi="Century Gothic" w:cs="Century Gothic"/>
                <w:color w:val="020303"/>
                <w:sz w:val="20"/>
                <w:szCs w:val="20"/>
              </w:rPr>
              <w:t xml:space="preserve"> </w:t>
            </w:r>
            <w:r w:rsidR="00B01AF5">
              <w:rPr>
                <w:noProof/>
              </w:rPr>
              <mc:AlternateContent>
                <mc:Choice Requires="wps">
                  <w:drawing>
                    <wp:anchor distT="0" distB="0" distL="114300" distR="114300" simplePos="0" relativeHeight="251662336" behindDoc="0" locked="0" layoutInCell="1" allowOverlap="1" wp14:anchorId="64D696B4" wp14:editId="17606011">
                      <wp:simplePos x="0" y="0"/>
                      <wp:positionH relativeFrom="column">
                        <wp:posOffset>0</wp:posOffset>
                      </wp:positionH>
                      <wp:positionV relativeFrom="paragraph">
                        <wp:posOffset>-6350</wp:posOffset>
                      </wp:positionV>
                      <wp:extent cx="6798310" cy="6350"/>
                      <wp:effectExtent l="0" t="0" r="8890" b="6350"/>
                      <wp:wrapNone/>
                      <wp:docPr id="149640248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98310" cy="6350"/>
                              </a:xfrm>
                              <a:prstGeom prst="line">
                                <a:avLst/>
                              </a:prstGeom>
                              <a:noFill/>
                              <a:ln w="9525">
                                <a:solidFill>
                                  <a:srgbClr val="2C806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263BAC" id="Line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 to="535.3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" strokecolor="#2c806f">
                      <o:lock v:ext="edit" shapetype="f"/>
                    </v:line>
                  </w:pict>
                </mc:Fallback>
              </mc:AlternateContent>
            </w:r>
          </w:p>
          <w:p w14:paraId="0136C9B4" w14:textId="77777777" w:rsidR="00475CA2" w:rsidRDefault="00000000">
            <w:pPr>
              <w:pStyle w:val="documentsectiontitle"/>
              <w:pBdr>
                <w:right w:val="none" w:sz="0" w:space="17" w:color="auto"/>
              </w:pBdr>
              <w:ind w:right="340"/>
              <w:rPr>
                <w:rStyle w:val="parentContainersectiontableheading"/>
                <w:rFonts w:ascii="Century Gothic" w:eastAsia="Century Gothic" w:hAnsi="Century Gothic" w:cs="Century Gothic"/>
              </w:rPr>
            </w:pPr>
            <w:r>
              <w:rPr>
                <w:rStyle w:val="parentContainersectiontableheading"/>
                <w:rFonts w:ascii="Century Gothic" w:eastAsia="Century Gothic" w:hAnsi="Century Gothic" w:cs="Century Gothic"/>
              </w:rPr>
              <w:t>Experience</w:t>
            </w:r>
          </w:p>
          <w:p w14:paraId="2DE4A342" w14:textId="77777777" w:rsidR="00475CA2" w:rsidRDefault="00475CA2">
            <w:pPr>
              <w:pStyle w:val="parentContainersectiontableheadingParagraph"/>
              <w:textAlignment w:val="auto"/>
              <w:rPr>
                <w:rStyle w:val="parentContainersectiontableheading"/>
                <w:rFonts w:ascii="Century Gothic" w:eastAsia="Century Gothic" w:hAnsi="Century Gothic" w:cs="Century Gothic"/>
                <w:color w:val="020303"/>
                <w:sz w:val="20"/>
                <w:szCs w:val="20"/>
              </w:rPr>
            </w:pPr>
          </w:p>
        </w:tc>
        <w:tc>
          <w:tcPr>
            <w:tcW w:w="7956" w:type="dxa"/>
            <w:tcMar>
              <w:top w:w="0" w:type="dxa"/>
              <w:left w:w="25" w:type="dxa"/>
              <w:bottom w:w="500" w:type="dxa"/>
              <w:right w:w="0" w:type="dxa"/>
            </w:tcMar>
            <w:hideMark/>
          </w:tcPr>
          <w:p w14:paraId="3757DC8A" w14:textId="77777777" w:rsidR="00475CA2" w:rsidRDefault="00000000">
            <w:pPr>
              <w:pStyle w:val="documentdispBlock"/>
              <w:spacing w:before="80"/>
              <w:ind w:left="20"/>
              <w:rPr>
                <w:rStyle w:val="parentContainersectiontablesectionbody"/>
                <w:rFonts w:ascii="Century Gothic" w:eastAsia="Century Gothic" w:hAnsi="Century Gothic" w:cs="Century Gothic"/>
                <w:color w:val="020303"/>
                <w:sz w:val="20"/>
                <w:szCs w:val="20"/>
              </w:rPr>
            </w:pPr>
            <w:r>
              <w:rPr>
                <w:rStyle w:val="documenttxtBold"/>
                <w:rFonts w:ascii="Century Gothic" w:eastAsia="Century Gothic" w:hAnsi="Century Gothic" w:cs="Century Gothic"/>
                <w:color w:val="020303"/>
                <w:sz w:val="20"/>
                <w:szCs w:val="20"/>
              </w:rPr>
              <w:t>Administrator</w:t>
            </w:r>
            <w:r>
              <w:rPr>
                <w:rStyle w:val="span"/>
                <w:rFonts w:ascii="Century Gothic" w:eastAsia="Century Gothic" w:hAnsi="Century Gothic" w:cs="Century Gothic"/>
                <w:color w:val="020303"/>
                <w:sz w:val="20"/>
                <w:szCs w:val="20"/>
              </w:rPr>
              <w:t>, 05/2022 - Current</w:t>
            </w:r>
          </w:p>
          <w:p w14:paraId="40B47D00" w14:textId="77777777" w:rsidR="00475CA2" w:rsidRDefault="00000000">
            <w:pPr>
              <w:pStyle w:val="documentdispBlock"/>
              <w:ind w:left="20"/>
              <w:rPr>
                <w:rStyle w:val="parentContainersectiontablesectionbody"/>
                <w:rFonts w:ascii="Century Gothic" w:eastAsia="Century Gothic" w:hAnsi="Century Gothic" w:cs="Century Gothic"/>
                <w:color w:val="020303"/>
                <w:sz w:val="20"/>
                <w:szCs w:val="20"/>
              </w:rPr>
            </w:pPr>
            <w:r>
              <w:rPr>
                <w:rStyle w:val="documenttxtBold"/>
                <w:rFonts w:ascii="Century Gothic" w:eastAsia="Century Gothic" w:hAnsi="Century Gothic" w:cs="Century Gothic"/>
                <w:i/>
                <w:iCs/>
                <w:color w:val="020303"/>
                <w:sz w:val="20"/>
                <w:szCs w:val="20"/>
              </w:rPr>
              <w:t>Parentskills2go CIC</w:t>
            </w:r>
            <w:r>
              <w:rPr>
                <w:rStyle w:val="span"/>
                <w:rFonts w:ascii="Century Gothic" w:eastAsia="Century Gothic" w:hAnsi="Century Gothic" w:cs="Century Gothic"/>
                <w:color w:val="020303"/>
                <w:sz w:val="20"/>
                <w:szCs w:val="20"/>
              </w:rPr>
              <w:t xml:space="preserve">, </w:t>
            </w:r>
            <w:proofErr w:type="spellStart"/>
            <w:r>
              <w:rPr>
                <w:rStyle w:val="span"/>
                <w:rFonts w:ascii="Century Gothic" w:eastAsia="Century Gothic" w:hAnsi="Century Gothic" w:cs="Century Gothic"/>
                <w:color w:val="020303"/>
                <w:sz w:val="20"/>
                <w:szCs w:val="20"/>
              </w:rPr>
              <w:t>Nunhead</w:t>
            </w:r>
            <w:proofErr w:type="spellEnd"/>
            <w:r>
              <w:rPr>
                <w:rStyle w:val="span"/>
                <w:rFonts w:ascii="Century Gothic" w:eastAsia="Century Gothic" w:hAnsi="Century Gothic" w:cs="Century Gothic"/>
                <w:color w:val="020303"/>
                <w:sz w:val="20"/>
                <w:szCs w:val="20"/>
              </w:rPr>
              <w:t>, United Kingdom</w:t>
            </w:r>
          </w:p>
          <w:p w14:paraId="672C4995" w14:textId="77777777" w:rsidR="00475CA2" w:rsidRDefault="00000000">
            <w:pPr>
              <w:pStyle w:val="documentulli"/>
              <w:numPr>
                <w:ilvl w:val="0"/>
                <w:numId w:val="1"/>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Coordinate communications between various departments to schedule meetings and keep volunteers and facilitators informed on critical matters.</w:t>
            </w:r>
          </w:p>
          <w:p w14:paraId="290FB824" w14:textId="77777777" w:rsidR="00475CA2" w:rsidRDefault="00000000">
            <w:pPr>
              <w:pStyle w:val="documentulli"/>
              <w:numPr>
                <w:ilvl w:val="0"/>
                <w:numId w:val="1"/>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Manage MIS system to maintain prompt communication and consistent updates about company's programs, events, workshops and training with potential families.</w:t>
            </w:r>
          </w:p>
          <w:p w14:paraId="5B17FCD7" w14:textId="77777777" w:rsidR="00475CA2" w:rsidRDefault="00000000">
            <w:pPr>
              <w:pStyle w:val="documentulli"/>
              <w:numPr>
                <w:ilvl w:val="0"/>
                <w:numId w:val="1"/>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Manage communications between families and company by answering phones and corresponding through email.</w:t>
            </w:r>
          </w:p>
          <w:p w14:paraId="424BB40C" w14:textId="77777777" w:rsidR="00475CA2" w:rsidRDefault="00000000">
            <w:pPr>
              <w:pStyle w:val="documentulli"/>
              <w:numPr>
                <w:ilvl w:val="0"/>
                <w:numId w:val="1"/>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 xml:space="preserve">Sending relevant information to families about upcoming, ongoing training, workshops, and </w:t>
            </w:r>
            <w:proofErr w:type="gramStart"/>
            <w:r>
              <w:rPr>
                <w:rStyle w:val="span"/>
                <w:rFonts w:ascii="Century Gothic" w:eastAsia="Century Gothic" w:hAnsi="Century Gothic" w:cs="Century Gothic"/>
                <w:color w:val="020303"/>
              </w:rPr>
              <w:t>activities .</w:t>
            </w:r>
            <w:proofErr w:type="gramEnd"/>
          </w:p>
          <w:p w14:paraId="6D47186F" w14:textId="77777777" w:rsidR="00475CA2" w:rsidRDefault="00475CA2">
            <w:pPr>
              <w:pStyle w:val="div"/>
              <w:pBdr>
                <w:top w:val="none" w:sz="0" w:space="20" w:color="020303"/>
                <w:left w:val="none" w:sz="0" w:space="0" w:color="020303"/>
                <w:bottom w:val="dashSmallGap" w:sz="2" w:space="0" w:color="020303"/>
                <w:right w:val="none" w:sz="0" w:space="0" w:color="020303"/>
                <w:between w:val="none" w:sz="0" w:space="0" w:color="020303"/>
                <w:bar w:val="none" w:sz="0" w:color="020303"/>
              </w:pBdr>
              <w:spacing w:line="20" w:lineRule="exact"/>
              <w:ind w:left="20"/>
              <w:rPr>
                <w:rStyle w:val="parentContainersectiontablesectionbody"/>
                <w:rFonts w:ascii="Century Gothic" w:eastAsia="Century Gothic" w:hAnsi="Century Gothic" w:cs="Century Gothic"/>
                <w:color w:val="020303"/>
                <w:sz w:val="20"/>
                <w:szCs w:val="20"/>
              </w:rPr>
            </w:pPr>
          </w:p>
          <w:p w14:paraId="5B813FA0" w14:textId="77777777" w:rsidR="00475CA2" w:rsidRDefault="00000000">
            <w:pPr>
              <w:pStyle w:val="documentdispBlock"/>
              <w:ind w:left="20"/>
              <w:rPr>
                <w:rStyle w:val="parentContainersectiontablesectionbody"/>
                <w:rFonts w:ascii="Century Gothic" w:eastAsia="Century Gothic" w:hAnsi="Century Gothic" w:cs="Century Gothic"/>
                <w:color w:val="020303"/>
                <w:sz w:val="20"/>
                <w:szCs w:val="20"/>
              </w:rPr>
            </w:pPr>
            <w:r>
              <w:rPr>
                <w:rStyle w:val="documenttxtBold"/>
                <w:rFonts w:ascii="Century Gothic" w:eastAsia="Century Gothic" w:hAnsi="Century Gothic" w:cs="Century Gothic"/>
                <w:color w:val="020303"/>
                <w:sz w:val="20"/>
                <w:szCs w:val="20"/>
              </w:rPr>
              <w:t>Personal Care Assistant</w:t>
            </w:r>
            <w:r>
              <w:rPr>
                <w:rStyle w:val="span"/>
                <w:rFonts w:ascii="Century Gothic" w:eastAsia="Century Gothic" w:hAnsi="Century Gothic" w:cs="Century Gothic"/>
                <w:color w:val="020303"/>
                <w:sz w:val="20"/>
                <w:szCs w:val="20"/>
              </w:rPr>
              <w:t>, 05/2020 - Current</w:t>
            </w:r>
          </w:p>
          <w:p w14:paraId="0872CD26" w14:textId="77777777" w:rsidR="00475CA2" w:rsidRDefault="00000000">
            <w:pPr>
              <w:pStyle w:val="documentdispBlock"/>
              <w:ind w:left="20"/>
              <w:rPr>
                <w:rStyle w:val="parentContainersectiontablesectionbody"/>
                <w:rFonts w:ascii="Century Gothic" w:eastAsia="Century Gothic" w:hAnsi="Century Gothic" w:cs="Century Gothic"/>
                <w:color w:val="020303"/>
                <w:sz w:val="20"/>
                <w:szCs w:val="20"/>
              </w:rPr>
            </w:pPr>
            <w:r>
              <w:rPr>
                <w:rStyle w:val="documenttxtBold"/>
                <w:rFonts w:ascii="Century Gothic" w:eastAsia="Century Gothic" w:hAnsi="Century Gothic" w:cs="Century Gothic"/>
                <w:i/>
                <w:iCs/>
                <w:color w:val="020303"/>
                <w:sz w:val="20"/>
                <w:szCs w:val="20"/>
              </w:rPr>
              <w:t>Kayode Esan</w:t>
            </w:r>
            <w:r>
              <w:rPr>
                <w:rStyle w:val="span"/>
                <w:rFonts w:ascii="Century Gothic" w:eastAsia="Century Gothic" w:hAnsi="Century Gothic" w:cs="Century Gothic"/>
                <w:color w:val="020303"/>
                <w:sz w:val="20"/>
                <w:szCs w:val="20"/>
              </w:rPr>
              <w:t xml:space="preserve">, </w:t>
            </w:r>
            <w:proofErr w:type="spellStart"/>
            <w:r>
              <w:rPr>
                <w:rStyle w:val="span"/>
                <w:rFonts w:ascii="Century Gothic" w:eastAsia="Century Gothic" w:hAnsi="Century Gothic" w:cs="Century Gothic"/>
                <w:color w:val="020303"/>
                <w:sz w:val="20"/>
                <w:szCs w:val="20"/>
              </w:rPr>
              <w:t>Newcross</w:t>
            </w:r>
            <w:proofErr w:type="spellEnd"/>
            <w:r>
              <w:rPr>
                <w:rStyle w:val="span"/>
                <w:rFonts w:ascii="Century Gothic" w:eastAsia="Century Gothic" w:hAnsi="Century Gothic" w:cs="Century Gothic"/>
                <w:color w:val="020303"/>
                <w:sz w:val="20"/>
                <w:szCs w:val="20"/>
              </w:rPr>
              <w:t>, United Kingdom</w:t>
            </w:r>
          </w:p>
          <w:p w14:paraId="3734CD1F" w14:textId="77777777" w:rsidR="00475CA2" w:rsidRDefault="00000000">
            <w:pPr>
              <w:pStyle w:val="documentulli"/>
              <w:numPr>
                <w:ilvl w:val="0"/>
                <w:numId w:val="2"/>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 xml:space="preserve">Helps client handle day to day </w:t>
            </w:r>
            <w:proofErr w:type="spellStart"/>
            <w:r>
              <w:rPr>
                <w:rStyle w:val="span"/>
                <w:rFonts w:ascii="Century Gothic" w:eastAsia="Century Gothic" w:hAnsi="Century Gothic" w:cs="Century Gothic"/>
                <w:color w:val="020303"/>
              </w:rPr>
              <w:t>self care</w:t>
            </w:r>
            <w:proofErr w:type="spellEnd"/>
            <w:r>
              <w:rPr>
                <w:rStyle w:val="span"/>
                <w:rFonts w:ascii="Century Gothic" w:eastAsia="Century Gothic" w:hAnsi="Century Gothic" w:cs="Century Gothic"/>
                <w:color w:val="020303"/>
              </w:rPr>
              <w:t xml:space="preserve"> and toileting hygiene.</w:t>
            </w:r>
          </w:p>
          <w:p w14:paraId="7FADFF71" w14:textId="77777777" w:rsidR="00475CA2" w:rsidRDefault="00000000">
            <w:pPr>
              <w:pStyle w:val="documentulli"/>
              <w:numPr>
                <w:ilvl w:val="0"/>
                <w:numId w:val="2"/>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Communicates behavioral observations of client with parents.</w:t>
            </w:r>
          </w:p>
          <w:p w14:paraId="512D8271" w14:textId="77777777" w:rsidR="00475CA2" w:rsidRDefault="00000000">
            <w:pPr>
              <w:pStyle w:val="documentulli"/>
              <w:numPr>
                <w:ilvl w:val="0"/>
                <w:numId w:val="2"/>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Support client's extra curriculum activities such as park/funfair visits.</w:t>
            </w:r>
          </w:p>
          <w:p w14:paraId="59F21492" w14:textId="77777777" w:rsidR="00475CA2" w:rsidRDefault="00000000">
            <w:pPr>
              <w:pStyle w:val="documentulli"/>
              <w:numPr>
                <w:ilvl w:val="0"/>
                <w:numId w:val="2"/>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 xml:space="preserve">Supervising client's </w:t>
            </w:r>
            <w:proofErr w:type="gramStart"/>
            <w:r>
              <w:rPr>
                <w:rStyle w:val="span"/>
                <w:rFonts w:ascii="Century Gothic" w:eastAsia="Century Gothic" w:hAnsi="Century Gothic" w:cs="Century Gothic"/>
                <w:color w:val="020303"/>
              </w:rPr>
              <w:t>meal time</w:t>
            </w:r>
            <w:proofErr w:type="gramEnd"/>
            <w:r>
              <w:rPr>
                <w:rStyle w:val="span"/>
                <w:rFonts w:ascii="Century Gothic" w:eastAsia="Century Gothic" w:hAnsi="Century Gothic" w:cs="Century Gothic"/>
                <w:color w:val="020303"/>
              </w:rPr>
              <w:t>.</w:t>
            </w:r>
          </w:p>
          <w:p w14:paraId="370C17FB" w14:textId="77777777" w:rsidR="00475CA2" w:rsidRDefault="00000000">
            <w:pPr>
              <w:pStyle w:val="documentulli"/>
              <w:numPr>
                <w:ilvl w:val="0"/>
                <w:numId w:val="2"/>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Supporting client in navigating and exploring the computer for entertainment purposes.</w:t>
            </w:r>
          </w:p>
          <w:p w14:paraId="6600C415" w14:textId="77777777" w:rsidR="00475CA2" w:rsidRDefault="00000000">
            <w:pPr>
              <w:pStyle w:val="documentulli"/>
              <w:numPr>
                <w:ilvl w:val="0"/>
                <w:numId w:val="2"/>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Reporting to client's parents any physical observations or changes.</w:t>
            </w:r>
          </w:p>
          <w:p w14:paraId="466F59E8" w14:textId="77777777" w:rsidR="00475CA2" w:rsidRDefault="00000000">
            <w:pPr>
              <w:pStyle w:val="documentulli"/>
              <w:numPr>
                <w:ilvl w:val="0"/>
                <w:numId w:val="2"/>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Supporting clients emotional and mental well-being when required.</w:t>
            </w:r>
          </w:p>
          <w:p w14:paraId="38D8F1EC" w14:textId="77777777" w:rsidR="00475CA2" w:rsidRDefault="00000000">
            <w:pPr>
              <w:pStyle w:val="documentulli"/>
              <w:numPr>
                <w:ilvl w:val="0"/>
                <w:numId w:val="2"/>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Maintained excellent relationships with families and clients by providing friendly, helpful, compassionate and caring service.</w:t>
            </w:r>
          </w:p>
          <w:p w14:paraId="75C5C000" w14:textId="77777777" w:rsidR="00475CA2" w:rsidRDefault="00475CA2">
            <w:pPr>
              <w:pStyle w:val="div"/>
              <w:pBdr>
                <w:top w:val="none" w:sz="0" w:space="20" w:color="020303"/>
                <w:left w:val="none" w:sz="0" w:space="0" w:color="020303"/>
                <w:bottom w:val="dashSmallGap" w:sz="2" w:space="0" w:color="020303"/>
                <w:right w:val="none" w:sz="0" w:space="0" w:color="020303"/>
                <w:between w:val="none" w:sz="0" w:space="0" w:color="020303"/>
                <w:bar w:val="none" w:sz="0" w:color="020303"/>
              </w:pBdr>
              <w:spacing w:line="20" w:lineRule="exact"/>
              <w:ind w:left="20"/>
              <w:rPr>
                <w:rStyle w:val="parentContainersectiontablesectionbody"/>
                <w:rFonts w:ascii="Century Gothic" w:eastAsia="Century Gothic" w:hAnsi="Century Gothic" w:cs="Century Gothic"/>
                <w:color w:val="020303"/>
                <w:sz w:val="20"/>
                <w:szCs w:val="20"/>
              </w:rPr>
            </w:pPr>
          </w:p>
          <w:p w14:paraId="3E63B4F7" w14:textId="77777777" w:rsidR="00475CA2" w:rsidRDefault="00000000">
            <w:pPr>
              <w:pStyle w:val="documentdispBlock"/>
              <w:ind w:left="20"/>
              <w:rPr>
                <w:rStyle w:val="parentContainersectiontablesectionbody"/>
                <w:rFonts w:ascii="Century Gothic" w:eastAsia="Century Gothic" w:hAnsi="Century Gothic" w:cs="Century Gothic"/>
                <w:color w:val="020303"/>
                <w:sz w:val="20"/>
                <w:szCs w:val="20"/>
              </w:rPr>
            </w:pPr>
            <w:r>
              <w:rPr>
                <w:rStyle w:val="documenttxtBold"/>
                <w:rFonts w:ascii="Century Gothic" w:eastAsia="Century Gothic" w:hAnsi="Century Gothic" w:cs="Century Gothic"/>
                <w:color w:val="020303"/>
                <w:sz w:val="20"/>
                <w:szCs w:val="20"/>
              </w:rPr>
              <w:t>Volunteering Leader</w:t>
            </w:r>
            <w:r>
              <w:rPr>
                <w:rStyle w:val="span"/>
                <w:rFonts w:ascii="Century Gothic" w:eastAsia="Century Gothic" w:hAnsi="Century Gothic" w:cs="Century Gothic"/>
                <w:color w:val="020303"/>
                <w:sz w:val="20"/>
                <w:szCs w:val="20"/>
              </w:rPr>
              <w:t>, 02/2018 - Current</w:t>
            </w:r>
          </w:p>
          <w:p w14:paraId="1222300A" w14:textId="77777777" w:rsidR="00475CA2" w:rsidRDefault="00000000">
            <w:pPr>
              <w:pStyle w:val="documentdispBlock"/>
              <w:ind w:left="20"/>
              <w:rPr>
                <w:rStyle w:val="parentContainersectiontablesectionbody"/>
                <w:rFonts w:ascii="Century Gothic" w:eastAsia="Century Gothic" w:hAnsi="Century Gothic" w:cs="Century Gothic"/>
                <w:color w:val="020303"/>
                <w:sz w:val="20"/>
                <w:szCs w:val="20"/>
              </w:rPr>
            </w:pPr>
            <w:r>
              <w:rPr>
                <w:rStyle w:val="documenttxtBold"/>
                <w:rFonts w:ascii="Century Gothic" w:eastAsia="Century Gothic" w:hAnsi="Century Gothic" w:cs="Century Gothic"/>
                <w:i/>
                <w:iCs/>
                <w:color w:val="020303"/>
                <w:sz w:val="20"/>
                <w:szCs w:val="20"/>
              </w:rPr>
              <w:t>Parentskills2go CIC</w:t>
            </w:r>
            <w:r>
              <w:rPr>
                <w:rStyle w:val="span"/>
                <w:rFonts w:ascii="Century Gothic" w:eastAsia="Century Gothic" w:hAnsi="Century Gothic" w:cs="Century Gothic"/>
                <w:color w:val="020303"/>
                <w:sz w:val="20"/>
                <w:szCs w:val="20"/>
              </w:rPr>
              <w:t>, Rotherhithe, United Kingdom</w:t>
            </w:r>
          </w:p>
          <w:p w14:paraId="4499ADF9" w14:textId="77777777" w:rsidR="00475CA2" w:rsidRDefault="00000000">
            <w:pPr>
              <w:pStyle w:val="documentulli"/>
              <w:numPr>
                <w:ilvl w:val="0"/>
                <w:numId w:val="3"/>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Setting up activities center.</w:t>
            </w:r>
          </w:p>
          <w:p w14:paraId="56B40817" w14:textId="77777777" w:rsidR="00475CA2" w:rsidRDefault="00000000">
            <w:pPr>
              <w:pStyle w:val="documentulli"/>
              <w:numPr>
                <w:ilvl w:val="0"/>
                <w:numId w:val="3"/>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Filling registers and marking attendance.</w:t>
            </w:r>
          </w:p>
          <w:p w14:paraId="53A74401" w14:textId="77777777" w:rsidR="00475CA2" w:rsidRDefault="00000000">
            <w:pPr>
              <w:pStyle w:val="documentulli"/>
              <w:numPr>
                <w:ilvl w:val="0"/>
                <w:numId w:val="3"/>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Supporting families and facilitators during activities.</w:t>
            </w:r>
          </w:p>
          <w:p w14:paraId="52E8B88C" w14:textId="77777777" w:rsidR="00475CA2" w:rsidRDefault="00000000">
            <w:pPr>
              <w:pStyle w:val="documentulli"/>
              <w:numPr>
                <w:ilvl w:val="0"/>
                <w:numId w:val="3"/>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Serving families meals during lunch of snack times.</w:t>
            </w:r>
          </w:p>
          <w:p w14:paraId="44FCB910" w14:textId="77777777" w:rsidR="00475CA2" w:rsidRDefault="00000000">
            <w:pPr>
              <w:pStyle w:val="documentulli"/>
              <w:numPr>
                <w:ilvl w:val="0"/>
                <w:numId w:val="3"/>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Taking feedback and observations from parents during holiday programs.</w:t>
            </w:r>
          </w:p>
          <w:p w14:paraId="2E546B5D" w14:textId="77777777" w:rsidR="00475CA2" w:rsidRDefault="00000000">
            <w:pPr>
              <w:pStyle w:val="documentulli"/>
              <w:numPr>
                <w:ilvl w:val="0"/>
                <w:numId w:val="3"/>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Supporting children's emotional needs during activities programs.</w:t>
            </w:r>
          </w:p>
          <w:p w14:paraId="77A78C60" w14:textId="77777777" w:rsidR="00475CA2" w:rsidRDefault="00000000">
            <w:pPr>
              <w:pStyle w:val="documentulli"/>
              <w:numPr>
                <w:ilvl w:val="0"/>
                <w:numId w:val="3"/>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 xml:space="preserve">Working with other </w:t>
            </w:r>
            <w:proofErr w:type="gramStart"/>
            <w:r>
              <w:rPr>
                <w:rStyle w:val="span"/>
                <w:rFonts w:ascii="Century Gothic" w:eastAsia="Century Gothic" w:hAnsi="Century Gothic" w:cs="Century Gothic"/>
                <w:color w:val="020303"/>
              </w:rPr>
              <w:t>volunteers</w:t>
            </w:r>
            <w:proofErr w:type="gramEnd"/>
            <w:r>
              <w:rPr>
                <w:rStyle w:val="span"/>
                <w:rFonts w:ascii="Century Gothic" w:eastAsia="Century Gothic" w:hAnsi="Century Gothic" w:cs="Century Gothic"/>
                <w:color w:val="020303"/>
              </w:rPr>
              <w:t xml:space="preserve"> members of staffs during activities program.</w:t>
            </w:r>
          </w:p>
          <w:p w14:paraId="71C1248D" w14:textId="77777777" w:rsidR="00475CA2" w:rsidRDefault="00000000">
            <w:pPr>
              <w:pStyle w:val="documentulli"/>
              <w:numPr>
                <w:ilvl w:val="0"/>
                <w:numId w:val="3"/>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 xml:space="preserve">Solicited feedback from staff and volunteers to improve existing volunteer </w:t>
            </w:r>
            <w:r>
              <w:rPr>
                <w:rStyle w:val="span"/>
                <w:rFonts w:ascii="Century Gothic" w:eastAsia="Century Gothic" w:hAnsi="Century Gothic" w:cs="Century Gothic"/>
                <w:color w:val="020303"/>
              </w:rPr>
              <w:lastRenderedPageBreak/>
              <w:t>programs.</w:t>
            </w:r>
          </w:p>
          <w:p w14:paraId="19A421CC" w14:textId="77777777" w:rsidR="00475CA2" w:rsidRDefault="00000000">
            <w:pPr>
              <w:pStyle w:val="documentulli"/>
              <w:numPr>
                <w:ilvl w:val="0"/>
                <w:numId w:val="3"/>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Leveraged staff feedback to promote volunteers into new or open permanent positions.</w:t>
            </w:r>
          </w:p>
          <w:p w14:paraId="48B14A3A" w14:textId="77777777" w:rsidR="00475CA2" w:rsidRDefault="00000000">
            <w:pPr>
              <w:pStyle w:val="documentulli"/>
              <w:numPr>
                <w:ilvl w:val="0"/>
                <w:numId w:val="3"/>
              </w:numPr>
              <w:ind w:left="220" w:hanging="192"/>
              <w:rPr>
                <w:rStyle w:val="span"/>
                <w:rFonts w:ascii="Century Gothic" w:eastAsia="Century Gothic" w:hAnsi="Century Gothic" w:cs="Century Gothic"/>
                <w:color w:val="020303"/>
              </w:rPr>
            </w:pPr>
            <w:proofErr w:type="spellStart"/>
            <w:r>
              <w:rPr>
                <w:rStyle w:val="span"/>
                <w:rFonts w:ascii="Century Gothic" w:eastAsia="Century Gothic" w:hAnsi="Century Gothic" w:cs="Century Gothic"/>
                <w:color w:val="020303"/>
              </w:rPr>
              <w:t>Organised</w:t>
            </w:r>
            <w:proofErr w:type="spellEnd"/>
            <w:r>
              <w:rPr>
                <w:rStyle w:val="span"/>
                <w:rFonts w:ascii="Century Gothic" w:eastAsia="Century Gothic" w:hAnsi="Century Gothic" w:cs="Century Gothic"/>
                <w:color w:val="020303"/>
              </w:rPr>
              <w:t xml:space="preserve"> events and activities to provide recognition of contribution and express gratitude to volunteers.</w:t>
            </w:r>
          </w:p>
        </w:tc>
      </w:tr>
    </w:tbl>
    <w:p w14:paraId="5322C37E" w14:textId="77777777" w:rsidR="00475CA2" w:rsidRDefault="00475CA2">
      <w:pPr>
        <w:rPr>
          <w:vanish/>
        </w:rPr>
      </w:pPr>
    </w:p>
    <w:tbl>
      <w:tblPr>
        <w:tblStyle w:val="parentContainersectiontable"/>
        <w:tblW w:w="0" w:type="auto"/>
        <w:tblLayout w:type="fixed"/>
        <w:tblCellMar>
          <w:left w:w="0" w:type="dxa"/>
          <w:right w:w="0" w:type="dxa"/>
        </w:tblCellMar>
        <w:tblLook w:val="05E0" w:firstRow="1" w:lastRow="1" w:firstColumn="1" w:lastColumn="1" w:noHBand="0" w:noVBand="1"/>
      </w:tblPr>
      <w:tblGrid>
        <w:gridCol w:w="2750"/>
        <w:gridCol w:w="7956"/>
      </w:tblGrid>
      <w:tr w:rsidR="00475CA2" w14:paraId="51E16CE8" w14:textId="77777777">
        <w:tc>
          <w:tcPr>
            <w:tcW w:w="2750" w:type="dxa"/>
            <w:tcMar>
              <w:top w:w="0" w:type="dxa"/>
              <w:left w:w="0" w:type="dxa"/>
              <w:bottom w:w="500" w:type="dxa"/>
              <w:right w:w="0" w:type="dxa"/>
            </w:tcMar>
            <w:hideMark/>
          </w:tcPr>
          <w:p w14:paraId="77B2AD35" w14:textId="77777777" w:rsidR="00475CA2" w:rsidRDefault="00000000">
            <w:pPr>
              <w:spacing w:line="20" w:lineRule="exact"/>
              <w:rPr>
                <w:rFonts w:ascii="Century Gothic" w:eastAsia="Century Gothic" w:hAnsi="Century Gothic" w:cs="Century Gothic"/>
                <w:color w:val="020303"/>
                <w:sz w:val="20"/>
                <w:szCs w:val="20"/>
              </w:rPr>
            </w:pPr>
            <w:r>
              <w:rPr>
                <w:rFonts w:ascii="Century Gothic" w:eastAsia="Century Gothic" w:hAnsi="Century Gothic" w:cs="Century Gothic"/>
                <w:noProof/>
                <w:color w:val="020303"/>
                <w:sz w:val="20"/>
                <w:szCs w:val="20"/>
              </w:rPr>
              <w:drawing>
                <wp:anchor distT="0" distB="0" distL="114300" distR="114300" simplePos="0" relativeHeight="251663360" behindDoc="0" locked="0" layoutInCell="1" allowOverlap="1" wp14:anchorId="67523C7F" wp14:editId="58E7C98C">
                  <wp:simplePos x="0" y="0"/>
                  <wp:positionH relativeFrom="column">
                    <wp:posOffset>-12700</wp:posOffset>
                  </wp:positionH>
                  <wp:positionV relativeFrom="paragraph">
                    <wp:posOffset>-50800</wp:posOffset>
                  </wp:positionV>
                  <wp:extent cx="1535429" cy="51392"/>
                  <wp:effectExtent l="0" t="0" r="0" b="0"/>
                  <wp:wrapNone/>
                  <wp:docPr id="100015" name="Picture 100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5" name=""/>
                          <pic:cNvPicPr>
                            <a:picLocks/>
                          </pic:cNvPicPr>
                        </pic:nvPicPr>
                        <pic:blipFill>
                          <a:blip r:embed="rId9"/>
                          <a:stretch>
                            <a:fillRect/>
                          </a:stretch>
                        </pic:blipFill>
                        <pic:spPr>
                          <a:xfrm>
                            <a:off x="0" y="0"/>
                            <a:ext cx="1535429" cy="51392"/>
                          </a:xfrm>
                          <a:prstGeom prst="rect">
                            <a:avLst/>
                          </a:prstGeom>
                        </pic:spPr>
                      </pic:pic>
                    </a:graphicData>
                  </a:graphic>
                </wp:anchor>
              </w:drawing>
            </w:r>
            <w:r>
              <w:rPr>
                <w:rStyle w:val="parentContainersectiontableheading"/>
                <w:rFonts w:ascii="Century Gothic" w:eastAsia="Century Gothic" w:hAnsi="Century Gothic" w:cs="Century Gothic"/>
                <w:color w:val="020303"/>
                <w:sz w:val="20"/>
                <w:szCs w:val="20"/>
              </w:rPr>
              <w:t xml:space="preserve"> </w:t>
            </w:r>
            <w:r w:rsidR="00B01AF5">
              <w:rPr>
                <w:noProof/>
              </w:rPr>
              <mc:AlternateContent>
                <mc:Choice Requires="wps">
                  <w:drawing>
                    <wp:anchor distT="0" distB="0" distL="114300" distR="114300" simplePos="0" relativeHeight="251664384" behindDoc="0" locked="0" layoutInCell="1" allowOverlap="1" wp14:anchorId="4F2BF1E6" wp14:editId="63EBEFED">
                      <wp:simplePos x="0" y="0"/>
                      <wp:positionH relativeFrom="column">
                        <wp:posOffset>0</wp:posOffset>
                      </wp:positionH>
                      <wp:positionV relativeFrom="paragraph">
                        <wp:posOffset>-6350</wp:posOffset>
                      </wp:positionV>
                      <wp:extent cx="6798310" cy="6350"/>
                      <wp:effectExtent l="0" t="0" r="8890" b="6350"/>
                      <wp:wrapNone/>
                      <wp:docPr id="71394881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98310" cy="6350"/>
                              </a:xfrm>
                              <a:prstGeom prst="line">
                                <a:avLst/>
                              </a:prstGeom>
                              <a:noFill/>
                              <a:ln w="9525">
                                <a:solidFill>
                                  <a:srgbClr val="2C806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503DE6" id="Line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 to="535.3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" strokecolor="#2c806f">
                      <o:lock v:ext="edit" shapetype="f"/>
                    </v:line>
                  </w:pict>
                </mc:Fallback>
              </mc:AlternateContent>
            </w:r>
          </w:p>
          <w:p w14:paraId="1CABD4CC" w14:textId="77777777" w:rsidR="00475CA2" w:rsidRDefault="00000000">
            <w:pPr>
              <w:pStyle w:val="documentsectiontitle"/>
              <w:pBdr>
                <w:right w:val="none" w:sz="0" w:space="17" w:color="auto"/>
              </w:pBdr>
              <w:ind w:right="340"/>
              <w:rPr>
                <w:rStyle w:val="parentContainersectiontableheading"/>
                <w:rFonts w:ascii="Century Gothic" w:eastAsia="Century Gothic" w:hAnsi="Century Gothic" w:cs="Century Gothic"/>
              </w:rPr>
            </w:pPr>
            <w:r>
              <w:rPr>
                <w:rStyle w:val="parentContainersectiontableheading"/>
                <w:rFonts w:ascii="Century Gothic" w:eastAsia="Century Gothic" w:hAnsi="Century Gothic" w:cs="Century Gothic"/>
              </w:rPr>
              <w:t>Skills</w:t>
            </w:r>
          </w:p>
          <w:p w14:paraId="070F6A68" w14:textId="77777777" w:rsidR="00475CA2" w:rsidRDefault="00475CA2">
            <w:pPr>
              <w:pStyle w:val="parentContainersectiontableheadingParagraph"/>
              <w:textAlignment w:val="auto"/>
              <w:rPr>
                <w:rStyle w:val="parentContainersectiontableheading"/>
                <w:rFonts w:ascii="Century Gothic" w:eastAsia="Century Gothic" w:hAnsi="Century Gothic" w:cs="Century Gothic"/>
                <w:color w:val="020303"/>
                <w:sz w:val="20"/>
                <w:szCs w:val="20"/>
              </w:rPr>
            </w:pPr>
          </w:p>
        </w:tc>
        <w:tc>
          <w:tcPr>
            <w:tcW w:w="7956" w:type="dxa"/>
            <w:tcMar>
              <w:top w:w="0" w:type="dxa"/>
              <w:left w:w="25" w:type="dxa"/>
              <w:bottom w:w="500" w:type="dxa"/>
              <w:right w:w="0" w:type="dxa"/>
            </w:tcMar>
            <w:hideMark/>
          </w:tcPr>
          <w:tbl>
            <w:tblPr>
              <w:tblStyle w:val="documentskill"/>
              <w:tblW w:w="0" w:type="auto"/>
              <w:tblInd w:w="20" w:type="dxa"/>
              <w:tblLayout w:type="fixed"/>
              <w:tblCellMar>
                <w:left w:w="0" w:type="dxa"/>
                <w:right w:w="0" w:type="dxa"/>
              </w:tblCellMar>
              <w:tblLook w:val="05E0" w:firstRow="1" w:lastRow="1" w:firstColumn="1" w:lastColumn="1" w:noHBand="0" w:noVBand="1"/>
            </w:tblPr>
            <w:tblGrid>
              <w:gridCol w:w="3978"/>
              <w:gridCol w:w="3978"/>
            </w:tblGrid>
            <w:tr w:rsidR="00475CA2" w14:paraId="64B301B2" w14:textId="77777777">
              <w:tc>
                <w:tcPr>
                  <w:tcW w:w="3978" w:type="dxa"/>
                  <w:tcMar>
                    <w:top w:w="80" w:type="dxa"/>
                    <w:left w:w="0" w:type="dxa"/>
                    <w:bottom w:w="0" w:type="dxa"/>
                    <w:right w:w="200" w:type="dxa"/>
                  </w:tcMar>
                  <w:hideMark/>
                </w:tcPr>
                <w:p w14:paraId="7571D884" w14:textId="77777777" w:rsidR="00475CA2" w:rsidRDefault="00000000">
                  <w:pPr>
                    <w:pStyle w:val="documentulli"/>
                    <w:numPr>
                      <w:ilvl w:val="0"/>
                      <w:numId w:val="4"/>
                    </w:numPr>
                    <w:ind w:left="220" w:hanging="192"/>
                    <w:rPr>
                      <w:rStyle w:val="documentskillpaddedline1"/>
                      <w:rFonts w:ascii="Century Gothic" w:eastAsia="Century Gothic" w:hAnsi="Century Gothic" w:cs="Century Gothic"/>
                      <w:color w:val="020303"/>
                    </w:rPr>
                  </w:pPr>
                  <w:r>
                    <w:rPr>
                      <w:rStyle w:val="documentskillpaddedline1"/>
                      <w:rFonts w:ascii="Century Gothic" w:eastAsia="Century Gothic" w:hAnsi="Century Gothic" w:cs="Century Gothic"/>
                      <w:color w:val="020303"/>
                    </w:rPr>
                    <w:t>Client Relationship Management</w:t>
                  </w:r>
                </w:p>
                <w:p w14:paraId="2B8C3DC2" w14:textId="77777777" w:rsidR="00475CA2" w:rsidRDefault="00000000">
                  <w:pPr>
                    <w:pStyle w:val="documentulli"/>
                    <w:numPr>
                      <w:ilvl w:val="0"/>
                      <w:numId w:val="4"/>
                    </w:numPr>
                    <w:ind w:left="220" w:hanging="192"/>
                    <w:rPr>
                      <w:rStyle w:val="documentskillpaddedline1"/>
                      <w:rFonts w:ascii="Century Gothic" w:eastAsia="Century Gothic" w:hAnsi="Century Gothic" w:cs="Century Gothic"/>
                      <w:color w:val="020303"/>
                    </w:rPr>
                  </w:pPr>
                  <w:r>
                    <w:rPr>
                      <w:rStyle w:val="documentskillpaddedline1"/>
                      <w:rFonts w:ascii="Century Gothic" w:eastAsia="Century Gothic" w:hAnsi="Century Gothic" w:cs="Century Gothic"/>
                      <w:color w:val="020303"/>
                    </w:rPr>
                    <w:t>Community Outreach</w:t>
                  </w:r>
                </w:p>
                <w:p w14:paraId="3E2A146B" w14:textId="77777777" w:rsidR="00475CA2" w:rsidRDefault="00000000">
                  <w:pPr>
                    <w:pStyle w:val="documentulli"/>
                    <w:numPr>
                      <w:ilvl w:val="0"/>
                      <w:numId w:val="4"/>
                    </w:numPr>
                    <w:ind w:left="220" w:hanging="192"/>
                    <w:rPr>
                      <w:rStyle w:val="documentskillpaddedline1"/>
                      <w:rFonts w:ascii="Century Gothic" w:eastAsia="Century Gothic" w:hAnsi="Century Gothic" w:cs="Century Gothic"/>
                      <w:color w:val="020303"/>
                    </w:rPr>
                  </w:pPr>
                  <w:r>
                    <w:rPr>
                      <w:rStyle w:val="documentskillpaddedline1"/>
                      <w:rFonts w:ascii="Century Gothic" w:eastAsia="Century Gothic" w:hAnsi="Century Gothic" w:cs="Century Gothic"/>
                      <w:color w:val="020303"/>
                    </w:rPr>
                    <w:t>Maintain positive relationships with diverse groups of people</w:t>
                  </w:r>
                </w:p>
                <w:p w14:paraId="6F5E17A6" w14:textId="77777777" w:rsidR="00475CA2" w:rsidRDefault="00000000">
                  <w:pPr>
                    <w:pStyle w:val="documentulli"/>
                    <w:numPr>
                      <w:ilvl w:val="0"/>
                      <w:numId w:val="4"/>
                    </w:numPr>
                    <w:ind w:left="220" w:hanging="192"/>
                    <w:rPr>
                      <w:rStyle w:val="documentskillpaddedline1"/>
                      <w:rFonts w:ascii="Century Gothic" w:eastAsia="Century Gothic" w:hAnsi="Century Gothic" w:cs="Century Gothic"/>
                      <w:color w:val="020303"/>
                    </w:rPr>
                  </w:pPr>
                  <w:r>
                    <w:rPr>
                      <w:rStyle w:val="documentskillpaddedline1"/>
                      <w:rFonts w:ascii="Century Gothic" w:eastAsia="Century Gothic" w:hAnsi="Century Gothic" w:cs="Century Gothic"/>
                      <w:color w:val="020303"/>
                    </w:rPr>
                    <w:t xml:space="preserve">Maintain </w:t>
                  </w:r>
                  <w:proofErr w:type="gramStart"/>
                  <w:r>
                    <w:rPr>
                      <w:rStyle w:val="documentskillpaddedline1"/>
                      <w:rFonts w:ascii="Century Gothic" w:eastAsia="Century Gothic" w:hAnsi="Century Gothic" w:cs="Century Gothic"/>
                      <w:color w:val="020303"/>
                    </w:rPr>
                    <w:t>friendly ,</w:t>
                  </w:r>
                  <w:proofErr w:type="gramEnd"/>
                  <w:r>
                    <w:rPr>
                      <w:rStyle w:val="documentskillpaddedline1"/>
                      <w:rFonts w:ascii="Century Gothic" w:eastAsia="Century Gothic" w:hAnsi="Century Gothic" w:cs="Century Gothic"/>
                      <w:color w:val="020303"/>
                    </w:rPr>
                    <w:t xml:space="preserve"> strong verbal and written communication skills to convey information, ideas, and instructions to people</w:t>
                  </w:r>
                </w:p>
                <w:p w14:paraId="07BE1FCA" w14:textId="77777777" w:rsidR="00475CA2" w:rsidRDefault="00475CA2">
                  <w:pPr>
                    <w:pStyle w:val="documentskillpaddedline1Paragraph"/>
                    <w:pBdr>
                      <w:top w:val="none" w:sz="0" w:space="0" w:color="auto"/>
                    </w:pBdr>
                    <w:spacing w:line="10" w:lineRule="exact"/>
                    <w:ind w:left="20"/>
                    <w:textAlignment w:val="auto"/>
                    <w:rPr>
                      <w:rStyle w:val="documentskillpaddedline1"/>
                      <w:rFonts w:ascii="Century Gothic" w:eastAsia="Century Gothic" w:hAnsi="Century Gothic" w:cs="Century Gothic"/>
                      <w:color w:val="020303"/>
                      <w:sz w:val="20"/>
                      <w:szCs w:val="20"/>
                    </w:rPr>
                  </w:pPr>
                </w:p>
              </w:tc>
              <w:tc>
                <w:tcPr>
                  <w:tcW w:w="3978" w:type="dxa"/>
                  <w:tcMar>
                    <w:top w:w="80" w:type="dxa"/>
                    <w:left w:w="0" w:type="dxa"/>
                    <w:bottom w:w="0" w:type="dxa"/>
                    <w:right w:w="0" w:type="dxa"/>
                  </w:tcMar>
                  <w:hideMark/>
                </w:tcPr>
                <w:p w14:paraId="23D62BD3" w14:textId="77777777" w:rsidR="00475CA2" w:rsidRDefault="00000000">
                  <w:pPr>
                    <w:pStyle w:val="documentulli"/>
                    <w:numPr>
                      <w:ilvl w:val="0"/>
                      <w:numId w:val="5"/>
                    </w:numPr>
                    <w:ind w:left="220" w:hanging="192"/>
                    <w:rPr>
                      <w:rStyle w:val="documentskillpaddedline1"/>
                      <w:rFonts w:ascii="Century Gothic" w:eastAsia="Century Gothic" w:hAnsi="Century Gothic" w:cs="Century Gothic"/>
                      <w:color w:val="020303"/>
                    </w:rPr>
                  </w:pPr>
                  <w:r>
                    <w:rPr>
                      <w:rStyle w:val="documentskillpaddedline1"/>
                      <w:rFonts w:ascii="Century Gothic" w:eastAsia="Century Gothic" w:hAnsi="Century Gothic" w:cs="Century Gothic"/>
                      <w:color w:val="020303"/>
                    </w:rPr>
                    <w:t>Supporting</w:t>
                  </w:r>
                </w:p>
                <w:p w14:paraId="6A5C1444" w14:textId="77777777" w:rsidR="00475CA2" w:rsidRDefault="00000000">
                  <w:pPr>
                    <w:pStyle w:val="documentulli"/>
                    <w:numPr>
                      <w:ilvl w:val="0"/>
                      <w:numId w:val="5"/>
                    </w:numPr>
                    <w:ind w:left="220" w:hanging="192"/>
                    <w:rPr>
                      <w:rStyle w:val="documentskillpaddedline1"/>
                      <w:rFonts w:ascii="Century Gothic" w:eastAsia="Century Gothic" w:hAnsi="Century Gothic" w:cs="Century Gothic"/>
                      <w:color w:val="020303"/>
                    </w:rPr>
                  </w:pPr>
                  <w:r>
                    <w:rPr>
                      <w:rStyle w:val="documentskillpaddedline1"/>
                      <w:rFonts w:ascii="Century Gothic" w:eastAsia="Century Gothic" w:hAnsi="Century Gothic" w:cs="Century Gothic"/>
                      <w:color w:val="020303"/>
                    </w:rPr>
                    <w:t>Computer literacy</w:t>
                  </w:r>
                </w:p>
                <w:p w14:paraId="69827401" w14:textId="77777777" w:rsidR="00475CA2" w:rsidRDefault="00000000">
                  <w:pPr>
                    <w:pStyle w:val="documentulli"/>
                    <w:numPr>
                      <w:ilvl w:val="0"/>
                      <w:numId w:val="5"/>
                    </w:numPr>
                    <w:ind w:left="220" w:hanging="192"/>
                    <w:rPr>
                      <w:rStyle w:val="documentskillpaddedline1"/>
                      <w:rFonts w:ascii="Century Gothic" w:eastAsia="Century Gothic" w:hAnsi="Century Gothic" w:cs="Century Gothic"/>
                      <w:color w:val="020303"/>
                    </w:rPr>
                  </w:pPr>
                  <w:r>
                    <w:rPr>
                      <w:rStyle w:val="documentskillpaddedline1"/>
                      <w:rFonts w:ascii="Century Gothic" w:eastAsia="Century Gothic" w:hAnsi="Century Gothic" w:cs="Century Gothic"/>
                      <w:color w:val="020303"/>
                    </w:rPr>
                    <w:t>Interpersonal communication skills</w:t>
                  </w:r>
                </w:p>
                <w:p w14:paraId="4CA93B81" w14:textId="77777777" w:rsidR="00475CA2" w:rsidRDefault="00000000">
                  <w:pPr>
                    <w:pStyle w:val="documentulli"/>
                    <w:numPr>
                      <w:ilvl w:val="0"/>
                      <w:numId w:val="5"/>
                    </w:numPr>
                    <w:ind w:left="220" w:hanging="192"/>
                    <w:rPr>
                      <w:rStyle w:val="documentskillpaddedline1"/>
                      <w:rFonts w:ascii="Century Gothic" w:eastAsia="Century Gothic" w:hAnsi="Century Gothic" w:cs="Century Gothic"/>
                      <w:color w:val="020303"/>
                    </w:rPr>
                  </w:pPr>
                  <w:r>
                    <w:rPr>
                      <w:rStyle w:val="documentskillpaddedline1"/>
                      <w:rFonts w:ascii="Century Gothic" w:eastAsia="Century Gothic" w:hAnsi="Century Gothic" w:cs="Century Gothic"/>
                      <w:color w:val="020303"/>
                    </w:rPr>
                    <w:t>File and records management</w:t>
                  </w:r>
                </w:p>
                <w:p w14:paraId="135CA858" w14:textId="77777777" w:rsidR="00475CA2" w:rsidRDefault="00475CA2">
                  <w:pPr>
                    <w:pStyle w:val="documentskillpaddedline1Paragraph"/>
                    <w:pBdr>
                      <w:top w:val="none" w:sz="0" w:space="0" w:color="auto"/>
                    </w:pBdr>
                    <w:spacing w:line="10" w:lineRule="exact"/>
                    <w:ind w:left="20"/>
                    <w:textAlignment w:val="auto"/>
                    <w:rPr>
                      <w:rStyle w:val="documentskillpaddedline1"/>
                      <w:rFonts w:ascii="Century Gothic" w:eastAsia="Century Gothic" w:hAnsi="Century Gothic" w:cs="Century Gothic"/>
                      <w:color w:val="020303"/>
                      <w:sz w:val="20"/>
                      <w:szCs w:val="20"/>
                    </w:rPr>
                  </w:pPr>
                </w:p>
              </w:tc>
            </w:tr>
          </w:tbl>
          <w:p w14:paraId="4254FFAD" w14:textId="77777777" w:rsidR="00475CA2" w:rsidRDefault="00000000">
            <w:pPr>
              <w:spacing w:line="20" w:lineRule="auto"/>
              <w:rPr>
                <w:rStyle w:val="parentContainersectiontablesectionbody"/>
                <w:rFonts w:ascii="Century Gothic" w:eastAsia="Century Gothic" w:hAnsi="Century Gothic" w:cs="Century Gothic"/>
                <w:color w:val="020303"/>
                <w:sz w:val="20"/>
                <w:szCs w:val="20"/>
              </w:rPr>
            </w:pPr>
            <w:r>
              <w:rPr>
                <w:color w:val="FFFFFF"/>
                <w:sz w:val="2"/>
              </w:rPr>
              <w:t>..</w:t>
            </w:r>
          </w:p>
        </w:tc>
      </w:tr>
    </w:tbl>
    <w:p w14:paraId="501BF10C" w14:textId="77777777" w:rsidR="00475CA2" w:rsidRDefault="00475CA2">
      <w:pPr>
        <w:rPr>
          <w:vanish/>
        </w:rPr>
      </w:pPr>
    </w:p>
    <w:tbl>
      <w:tblPr>
        <w:tblStyle w:val="parentContainersectiontable"/>
        <w:tblW w:w="0" w:type="auto"/>
        <w:tblLayout w:type="fixed"/>
        <w:tblCellMar>
          <w:left w:w="0" w:type="dxa"/>
          <w:right w:w="0" w:type="dxa"/>
        </w:tblCellMar>
        <w:tblLook w:val="05E0" w:firstRow="1" w:lastRow="1" w:firstColumn="1" w:lastColumn="1" w:noHBand="0" w:noVBand="1"/>
      </w:tblPr>
      <w:tblGrid>
        <w:gridCol w:w="2750"/>
        <w:gridCol w:w="7956"/>
      </w:tblGrid>
      <w:tr w:rsidR="00475CA2" w14:paraId="53464573" w14:textId="77777777">
        <w:tc>
          <w:tcPr>
            <w:tcW w:w="2750" w:type="dxa"/>
            <w:tcMar>
              <w:top w:w="0" w:type="dxa"/>
              <w:left w:w="0" w:type="dxa"/>
              <w:bottom w:w="500" w:type="dxa"/>
              <w:right w:w="0" w:type="dxa"/>
            </w:tcMar>
            <w:hideMark/>
          </w:tcPr>
          <w:p w14:paraId="5AFB415C" w14:textId="77777777" w:rsidR="00475CA2" w:rsidRDefault="00000000">
            <w:pPr>
              <w:spacing w:line="20" w:lineRule="exact"/>
              <w:rPr>
                <w:rFonts w:ascii="Century Gothic" w:eastAsia="Century Gothic" w:hAnsi="Century Gothic" w:cs="Century Gothic"/>
                <w:color w:val="020303"/>
                <w:sz w:val="20"/>
                <w:szCs w:val="20"/>
              </w:rPr>
            </w:pPr>
            <w:r>
              <w:rPr>
                <w:rFonts w:ascii="Century Gothic" w:eastAsia="Century Gothic" w:hAnsi="Century Gothic" w:cs="Century Gothic"/>
                <w:noProof/>
                <w:color w:val="020303"/>
                <w:sz w:val="20"/>
                <w:szCs w:val="20"/>
              </w:rPr>
              <w:drawing>
                <wp:anchor distT="0" distB="0" distL="114300" distR="114300" simplePos="0" relativeHeight="251665408" behindDoc="0" locked="0" layoutInCell="1" allowOverlap="1" wp14:anchorId="6D603C19" wp14:editId="1FEE8598">
                  <wp:simplePos x="0" y="0"/>
                  <wp:positionH relativeFrom="column">
                    <wp:posOffset>-12700</wp:posOffset>
                  </wp:positionH>
                  <wp:positionV relativeFrom="paragraph">
                    <wp:posOffset>-50800</wp:posOffset>
                  </wp:positionV>
                  <wp:extent cx="1535429" cy="51392"/>
                  <wp:effectExtent l="0" t="0" r="0" b="0"/>
                  <wp:wrapNone/>
                  <wp:docPr id="100017" name="Picture 100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7" name=""/>
                          <pic:cNvPicPr>
                            <a:picLocks/>
                          </pic:cNvPicPr>
                        </pic:nvPicPr>
                        <pic:blipFill>
                          <a:blip r:embed="rId9"/>
                          <a:stretch>
                            <a:fillRect/>
                          </a:stretch>
                        </pic:blipFill>
                        <pic:spPr>
                          <a:xfrm>
                            <a:off x="0" y="0"/>
                            <a:ext cx="1535429" cy="51392"/>
                          </a:xfrm>
                          <a:prstGeom prst="rect">
                            <a:avLst/>
                          </a:prstGeom>
                        </pic:spPr>
                      </pic:pic>
                    </a:graphicData>
                  </a:graphic>
                </wp:anchor>
              </w:drawing>
            </w:r>
            <w:r>
              <w:rPr>
                <w:rStyle w:val="parentContainersectiontableheading"/>
                <w:rFonts w:ascii="Century Gothic" w:eastAsia="Century Gothic" w:hAnsi="Century Gothic" w:cs="Century Gothic"/>
                <w:color w:val="020303"/>
                <w:sz w:val="20"/>
                <w:szCs w:val="20"/>
              </w:rPr>
              <w:t xml:space="preserve"> </w:t>
            </w:r>
            <w:r w:rsidR="00B01AF5">
              <w:rPr>
                <w:noProof/>
              </w:rPr>
              <mc:AlternateContent>
                <mc:Choice Requires="wps">
                  <w:drawing>
                    <wp:anchor distT="0" distB="0" distL="114300" distR="114300" simplePos="0" relativeHeight="251666432" behindDoc="0" locked="0" layoutInCell="1" allowOverlap="1" wp14:anchorId="1C87CB19" wp14:editId="20873E5F">
                      <wp:simplePos x="0" y="0"/>
                      <wp:positionH relativeFrom="column">
                        <wp:posOffset>0</wp:posOffset>
                      </wp:positionH>
                      <wp:positionV relativeFrom="paragraph">
                        <wp:posOffset>-6350</wp:posOffset>
                      </wp:positionV>
                      <wp:extent cx="6798310" cy="6350"/>
                      <wp:effectExtent l="0" t="0" r="8890" b="6350"/>
                      <wp:wrapNone/>
                      <wp:docPr id="110764514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98310" cy="6350"/>
                              </a:xfrm>
                              <a:prstGeom prst="line">
                                <a:avLst/>
                              </a:prstGeom>
                              <a:noFill/>
                              <a:ln w="9525">
                                <a:solidFill>
                                  <a:srgbClr val="2C806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3F74BA9" id="Line 4"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 to="535.3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" strokecolor="#2c806f">
                      <o:lock v:ext="edit" shapetype="f"/>
                    </v:line>
                  </w:pict>
                </mc:Fallback>
              </mc:AlternateContent>
            </w:r>
          </w:p>
          <w:p w14:paraId="740744C1" w14:textId="77777777" w:rsidR="00475CA2" w:rsidRDefault="00000000">
            <w:pPr>
              <w:pStyle w:val="documentsectiontitle"/>
              <w:pBdr>
                <w:right w:val="none" w:sz="0" w:space="17" w:color="auto"/>
              </w:pBdr>
              <w:ind w:right="340"/>
              <w:rPr>
                <w:rStyle w:val="parentContainersectiontableheading"/>
                <w:rFonts w:ascii="Century Gothic" w:eastAsia="Century Gothic" w:hAnsi="Century Gothic" w:cs="Century Gothic"/>
              </w:rPr>
            </w:pPr>
            <w:r>
              <w:rPr>
                <w:rStyle w:val="parentContainersectiontableheading"/>
                <w:rFonts w:ascii="Century Gothic" w:eastAsia="Century Gothic" w:hAnsi="Century Gothic" w:cs="Century Gothic"/>
              </w:rPr>
              <w:t>Education</w:t>
            </w:r>
          </w:p>
          <w:p w14:paraId="55E59440" w14:textId="77777777" w:rsidR="00475CA2" w:rsidRDefault="00475CA2">
            <w:pPr>
              <w:pStyle w:val="parentContainersectiontableheadingParagraph"/>
              <w:textAlignment w:val="auto"/>
              <w:rPr>
                <w:rStyle w:val="parentContainersectiontableheading"/>
                <w:rFonts w:ascii="Century Gothic" w:eastAsia="Century Gothic" w:hAnsi="Century Gothic" w:cs="Century Gothic"/>
                <w:color w:val="020303"/>
                <w:sz w:val="20"/>
                <w:szCs w:val="20"/>
              </w:rPr>
            </w:pPr>
          </w:p>
        </w:tc>
        <w:tc>
          <w:tcPr>
            <w:tcW w:w="7956" w:type="dxa"/>
            <w:tcMar>
              <w:top w:w="0" w:type="dxa"/>
              <w:left w:w="25" w:type="dxa"/>
              <w:bottom w:w="500" w:type="dxa"/>
              <w:right w:w="0" w:type="dxa"/>
            </w:tcMar>
            <w:hideMark/>
          </w:tcPr>
          <w:p w14:paraId="637549EB" w14:textId="77777777" w:rsidR="00475CA2" w:rsidRDefault="00000000">
            <w:pPr>
              <w:pStyle w:val="documenteducationparagraphspacing"/>
              <w:spacing w:before="80" w:line="100" w:lineRule="exact"/>
              <w:ind w:left="20"/>
              <w:rPr>
                <w:rStyle w:val="parentContainersectiontablesectionbody"/>
                <w:rFonts w:ascii="Century Gothic" w:eastAsia="Century Gothic" w:hAnsi="Century Gothic" w:cs="Century Gothic"/>
                <w:color w:val="020303"/>
              </w:rPr>
            </w:pPr>
            <w:r>
              <w:rPr>
                <w:rStyle w:val="parentContainersectiontablesectionbody"/>
                <w:rFonts w:ascii="Century Gothic" w:eastAsia="Century Gothic" w:hAnsi="Century Gothic" w:cs="Century Gothic"/>
                <w:color w:val="020303"/>
              </w:rPr>
              <w:t> </w:t>
            </w:r>
          </w:p>
          <w:p w14:paraId="25A1A114" w14:textId="77777777" w:rsidR="00475CA2" w:rsidRDefault="00000000">
            <w:pPr>
              <w:pStyle w:val="documenttxtItl"/>
              <w:ind w:left="20"/>
              <w:rPr>
                <w:rStyle w:val="parentContainersectiontablesectionbody"/>
                <w:rFonts w:ascii="Century Gothic" w:eastAsia="Century Gothic" w:hAnsi="Century Gothic" w:cs="Century Gothic"/>
                <w:color w:val="020303"/>
                <w:sz w:val="20"/>
                <w:szCs w:val="20"/>
              </w:rPr>
            </w:pPr>
            <w:r>
              <w:rPr>
                <w:rStyle w:val="documenttxtBold"/>
                <w:rFonts w:ascii="Century Gothic" w:eastAsia="Century Gothic" w:hAnsi="Century Gothic" w:cs="Century Gothic"/>
                <w:color w:val="020303"/>
                <w:sz w:val="20"/>
                <w:szCs w:val="20"/>
              </w:rPr>
              <w:t>Health @ Home</w:t>
            </w:r>
            <w:r>
              <w:rPr>
                <w:rStyle w:val="span"/>
                <w:rFonts w:ascii="Century Gothic" w:eastAsia="Century Gothic" w:hAnsi="Century Gothic" w:cs="Century Gothic"/>
                <w:color w:val="020303"/>
                <w:sz w:val="20"/>
                <w:szCs w:val="20"/>
              </w:rPr>
              <w:t>, London, ENG, 2021</w:t>
            </w:r>
            <w:r>
              <w:rPr>
                <w:rStyle w:val="parentContainersectiontablesectionbody"/>
                <w:rFonts w:ascii="Century Gothic" w:eastAsia="Century Gothic" w:hAnsi="Century Gothic" w:cs="Century Gothic"/>
                <w:color w:val="020303"/>
                <w:sz w:val="20"/>
                <w:szCs w:val="20"/>
              </w:rPr>
              <w:t xml:space="preserve"> </w:t>
            </w:r>
          </w:p>
          <w:p w14:paraId="44AD3489" w14:textId="77777777" w:rsidR="00475CA2" w:rsidRDefault="00000000">
            <w:pPr>
              <w:pStyle w:val="div"/>
              <w:ind w:left="20"/>
              <w:rPr>
                <w:rStyle w:val="parentContainersectiontablesectionbody"/>
                <w:rFonts w:ascii="Century Gothic" w:eastAsia="Century Gothic" w:hAnsi="Century Gothic" w:cs="Century Gothic"/>
                <w:color w:val="020303"/>
                <w:sz w:val="20"/>
                <w:szCs w:val="20"/>
              </w:rPr>
            </w:pPr>
            <w:r>
              <w:rPr>
                <w:rStyle w:val="documenttxtBold"/>
                <w:rFonts w:ascii="Century Gothic" w:eastAsia="Century Gothic" w:hAnsi="Century Gothic" w:cs="Century Gothic"/>
                <w:color w:val="020303"/>
                <w:sz w:val="20"/>
                <w:szCs w:val="20"/>
              </w:rPr>
              <w:t xml:space="preserve">Certificate of </w:t>
            </w:r>
            <w:proofErr w:type="gramStart"/>
            <w:r>
              <w:rPr>
                <w:rStyle w:val="documenttxtBold"/>
                <w:rFonts w:ascii="Century Gothic" w:eastAsia="Century Gothic" w:hAnsi="Century Gothic" w:cs="Century Gothic"/>
                <w:color w:val="020303"/>
                <w:sz w:val="20"/>
                <w:szCs w:val="20"/>
              </w:rPr>
              <w:t xml:space="preserve">Attendance </w:t>
            </w:r>
            <w:r>
              <w:rPr>
                <w:rStyle w:val="span"/>
                <w:rFonts w:ascii="Century Gothic" w:eastAsia="Century Gothic" w:hAnsi="Century Gothic" w:cs="Century Gothic"/>
                <w:color w:val="020303"/>
                <w:sz w:val="20"/>
                <w:szCs w:val="20"/>
              </w:rPr>
              <w:t>:</w:t>
            </w:r>
            <w:proofErr w:type="gramEnd"/>
            <w:r>
              <w:rPr>
                <w:rStyle w:val="span"/>
                <w:rFonts w:ascii="Century Gothic" w:eastAsia="Century Gothic" w:hAnsi="Century Gothic" w:cs="Century Gothic"/>
                <w:color w:val="020303"/>
                <w:sz w:val="20"/>
                <w:szCs w:val="20"/>
              </w:rPr>
              <w:t xml:space="preserve"> </w:t>
            </w:r>
            <w:r>
              <w:rPr>
                <w:rStyle w:val="documenttxtBold"/>
                <w:rFonts w:ascii="Century Gothic" w:eastAsia="Century Gothic" w:hAnsi="Century Gothic" w:cs="Century Gothic"/>
                <w:color w:val="020303"/>
                <w:sz w:val="20"/>
                <w:szCs w:val="20"/>
              </w:rPr>
              <w:t>Health and Safety Training</w:t>
            </w:r>
            <w:r>
              <w:rPr>
                <w:rStyle w:val="parentContainersectiontablesectionbody"/>
                <w:rFonts w:ascii="Century Gothic" w:eastAsia="Century Gothic" w:hAnsi="Century Gothic" w:cs="Century Gothic"/>
                <w:color w:val="020303"/>
                <w:sz w:val="20"/>
                <w:szCs w:val="20"/>
              </w:rPr>
              <w:t xml:space="preserve"> </w:t>
            </w:r>
          </w:p>
          <w:p w14:paraId="43C5556B" w14:textId="77777777" w:rsidR="00475CA2" w:rsidRDefault="00000000">
            <w:pPr>
              <w:pStyle w:val="documentulli"/>
              <w:numPr>
                <w:ilvl w:val="0"/>
                <w:numId w:val="6"/>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 xml:space="preserve">Coursework in Health @Home Training for parents and </w:t>
            </w:r>
            <w:proofErr w:type="gramStart"/>
            <w:r>
              <w:rPr>
                <w:rStyle w:val="span"/>
                <w:rFonts w:ascii="Century Gothic" w:eastAsia="Century Gothic" w:hAnsi="Century Gothic" w:cs="Century Gothic"/>
                <w:color w:val="020303"/>
              </w:rPr>
              <w:t>guardians .</w:t>
            </w:r>
            <w:proofErr w:type="gramEnd"/>
          </w:p>
          <w:p w14:paraId="046AC80F" w14:textId="77777777" w:rsidR="00475CA2" w:rsidRDefault="00000000">
            <w:pPr>
              <w:pStyle w:val="documenteducationparagraphspacing"/>
              <w:ind w:left="20"/>
              <w:rPr>
                <w:rStyle w:val="parentContainersectiontablesectionbody"/>
                <w:rFonts w:ascii="Century Gothic" w:eastAsia="Century Gothic" w:hAnsi="Century Gothic" w:cs="Century Gothic"/>
                <w:color w:val="020303"/>
              </w:rPr>
            </w:pPr>
            <w:r>
              <w:rPr>
                <w:rStyle w:val="parentContainersectiontablesectionbody"/>
                <w:rFonts w:ascii="Century Gothic" w:eastAsia="Century Gothic" w:hAnsi="Century Gothic" w:cs="Century Gothic"/>
                <w:color w:val="020303"/>
              </w:rPr>
              <w:t> </w:t>
            </w:r>
          </w:p>
          <w:p w14:paraId="0F89A74B" w14:textId="77777777" w:rsidR="00475CA2" w:rsidRDefault="00475CA2">
            <w:pPr>
              <w:pStyle w:val="div"/>
              <w:pBdr>
                <w:top w:val="none" w:sz="0" w:space="0" w:color="020303"/>
                <w:left w:val="none" w:sz="0" w:space="0" w:color="020303"/>
                <w:bottom w:val="dashSmallGap" w:sz="2" w:space="0" w:color="020303"/>
                <w:right w:val="none" w:sz="0" w:space="0" w:color="020303"/>
                <w:between w:val="none" w:sz="0" w:space="0" w:color="020303"/>
                <w:bar w:val="none" w:sz="0" w:color="020303"/>
              </w:pBdr>
              <w:spacing w:line="20" w:lineRule="exact"/>
              <w:ind w:left="20"/>
              <w:rPr>
                <w:rStyle w:val="parentContainersectiontablesectionbody"/>
                <w:rFonts w:ascii="Century Gothic" w:eastAsia="Century Gothic" w:hAnsi="Century Gothic" w:cs="Century Gothic"/>
                <w:color w:val="020303"/>
                <w:sz w:val="20"/>
                <w:szCs w:val="20"/>
              </w:rPr>
            </w:pPr>
          </w:p>
          <w:p w14:paraId="2EE3926F" w14:textId="77777777" w:rsidR="00475CA2" w:rsidRDefault="00000000">
            <w:pPr>
              <w:pStyle w:val="documenttxtItl"/>
              <w:ind w:left="20"/>
              <w:rPr>
                <w:rStyle w:val="parentContainersectiontablesectionbody"/>
                <w:rFonts w:ascii="Century Gothic" w:eastAsia="Century Gothic" w:hAnsi="Century Gothic" w:cs="Century Gothic"/>
                <w:color w:val="020303"/>
                <w:sz w:val="20"/>
                <w:szCs w:val="20"/>
              </w:rPr>
            </w:pPr>
            <w:r>
              <w:rPr>
                <w:rStyle w:val="documenttxtBold"/>
                <w:rFonts w:ascii="Century Gothic" w:eastAsia="Century Gothic" w:hAnsi="Century Gothic" w:cs="Century Gothic"/>
                <w:color w:val="020303"/>
                <w:sz w:val="20"/>
                <w:szCs w:val="20"/>
              </w:rPr>
              <w:t>NCFE CACHE LEVEL 3 DIPLOMA</w:t>
            </w:r>
            <w:r>
              <w:rPr>
                <w:rStyle w:val="span"/>
                <w:rFonts w:ascii="Century Gothic" w:eastAsia="Century Gothic" w:hAnsi="Century Gothic" w:cs="Century Gothic"/>
                <w:color w:val="020303"/>
                <w:sz w:val="20"/>
                <w:szCs w:val="20"/>
              </w:rPr>
              <w:t>, London, ENG, 2019</w:t>
            </w:r>
            <w:r>
              <w:rPr>
                <w:rStyle w:val="parentContainersectiontablesectionbody"/>
                <w:rFonts w:ascii="Century Gothic" w:eastAsia="Century Gothic" w:hAnsi="Century Gothic" w:cs="Century Gothic"/>
                <w:color w:val="020303"/>
                <w:sz w:val="20"/>
                <w:szCs w:val="20"/>
              </w:rPr>
              <w:t xml:space="preserve"> </w:t>
            </w:r>
          </w:p>
          <w:p w14:paraId="6B7569EA" w14:textId="77777777" w:rsidR="00475CA2" w:rsidRDefault="00000000">
            <w:pPr>
              <w:pStyle w:val="div"/>
              <w:ind w:left="20"/>
              <w:rPr>
                <w:rStyle w:val="parentContainersectiontablesectionbody"/>
                <w:rFonts w:ascii="Century Gothic" w:eastAsia="Century Gothic" w:hAnsi="Century Gothic" w:cs="Century Gothic"/>
                <w:color w:val="020303"/>
                <w:sz w:val="20"/>
                <w:szCs w:val="20"/>
              </w:rPr>
            </w:pPr>
            <w:r>
              <w:rPr>
                <w:rStyle w:val="documenttxtBold"/>
                <w:rFonts w:ascii="Century Gothic" w:eastAsia="Century Gothic" w:hAnsi="Century Gothic" w:cs="Century Gothic"/>
                <w:color w:val="020303"/>
                <w:sz w:val="20"/>
                <w:szCs w:val="20"/>
              </w:rPr>
              <w:t>Diploma of Higher Education</w:t>
            </w:r>
            <w:r>
              <w:rPr>
                <w:rStyle w:val="documentbeforecolonspace"/>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 xml:space="preserve">: </w:t>
            </w:r>
            <w:r>
              <w:rPr>
                <w:rStyle w:val="documenttxtBold"/>
                <w:rFonts w:ascii="Century Gothic" w:eastAsia="Century Gothic" w:hAnsi="Century Gothic" w:cs="Century Gothic"/>
                <w:color w:val="020303"/>
                <w:sz w:val="20"/>
                <w:szCs w:val="20"/>
              </w:rPr>
              <w:t>Early Years Educator</w:t>
            </w:r>
            <w:r>
              <w:rPr>
                <w:rStyle w:val="parentContainersectiontablesectionbody"/>
                <w:rFonts w:ascii="Century Gothic" w:eastAsia="Century Gothic" w:hAnsi="Century Gothic" w:cs="Century Gothic"/>
                <w:color w:val="020303"/>
                <w:sz w:val="20"/>
                <w:szCs w:val="20"/>
              </w:rPr>
              <w:t xml:space="preserve"> </w:t>
            </w:r>
          </w:p>
          <w:p w14:paraId="126D1BB0" w14:textId="77777777" w:rsidR="00475CA2" w:rsidRDefault="00000000">
            <w:pPr>
              <w:pStyle w:val="documentulli"/>
              <w:numPr>
                <w:ilvl w:val="0"/>
                <w:numId w:val="7"/>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Coursework in Early Years Workforce</w:t>
            </w:r>
          </w:p>
          <w:p w14:paraId="7ECBF524" w14:textId="77777777" w:rsidR="00475CA2" w:rsidRDefault="00000000">
            <w:pPr>
              <w:pStyle w:val="documentulli"/>
              <w:numPr>
                <w:ilvl w:val="0"/>
                <w:numId w:val="7"/>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468AE5"/>
              </w:rPr>
              <w:t>[Early Years Educator]</w:t>
            </w:r>
          </w:p>
          <w:p w14:paraId="71886DD8" w14:textId="77777777" w:rsidR="00475CA2" w:rsidRDefault="00000000">
            <w:pPr>
              <w:pStyle w:val="documenteducationparagraphspacing"/>
              <w:ind w:left="20"/>
              <w:rPr>
                <w:rStyle w:val="parentContainersectiontablesectionbody"/>
                <w:rFonts w:ascii="Century Gothic" w:eastAsia="Century Gothic" w:hAnsi="Century Gothic" w:cs="Century Gothic"/>
                <w:color w:val="020303"/>
              </w:rPr>
            </w:pPr>
            <w:r>
              <w:rPr>
                <w:rStyle w:val="parentContainersectiontablesectionbody"/>
                <w:rFonts w:ascii="Century Gothic" w:eastAsia="Century Gothic" w:hAnsi="Century Gothic" w:cs="Century Gothic"/>
                <w:color w:val="020303"/>
              </w:rPr>
              <w:t> </w:t>
            </w:r>
          </w:p>
          <w:p w14:paraId="19EAFCC5" w14:textId="77777777" w:rsidR="00475CA2" w:rsidRDefault="00475CA2">
            <w:pPr>
              <w:pStyle w:val="div"/>
              <w:pBdr>
                <w:top w:val="none" w:sz="0" w:space="0" w:color="020303"/>
                <w:left w:val="none" w:sz="0" w:space="0" w:color="020303"/>
                <w:bottom w:val="dashSmallGap" w:sz="2" w:space="0" w:color="020303"/>
                <w:right w:val="none" w:sz="0" w:space="0" w:color="020303"/>
                <w:between w:val="none" w:sz="0" w:space="0" w:color="020303"/>
                <w:bar w:val="none" w:sz="0" w:color="020303"/>
              </w:pBdr>
              <w:spacing w:line="20" w:lineRule="exact"/>
              <w:ind w:left="20"/>
              <w:rPr>
                <w:rStyle w:val="parentContainersectiontablesectionbody"/>
                <w:rFonts w:ascii="Century Gothic" w:eastAsia="Century Gothic" w:hAnsi="Century Gothic" w:cs="Century Gothic"/>
                <w:color w:val="020303"/>
                <w:sz w:val="20"/>
                <w:szCs w:val="20"/>
              </w:rPr>
            </w:pPr>
          </w:p>
          <w:p w14:paraId="66EFCA6F" w14:textId="77777777" w:rsidR="00475CA2" w:rsidRDefault="00000000">
            <w:pPr>
              <w:pStyle w:val="documenttxtItl"/>
              <w:ind w:left="20"/>
              <w:rPr>
                <w:rStyle w:val="parentContainersectiontablesectionbody"/>
                <w:rFonts w:ascii="Century Gothic" w:eastAsia="Century Gothic" w:hAnsi="Century Gothic" w:cs="Century Gothic"/>
                <w:color w:val="020303"/>
                <w:sz w:val="20"/>
                <w:szCs w:val="20"/>
              </w:rPr>
            </w:pPr>
            <w:r>
              <w:rPr>
                <w:rStyle w:val="documenttxtBold"/>
                <w:rFonts w:ascii="Century Gothic" w:eastAsia="Century Gothic" w:hAnsi="Century Gothic" w:cs="Century Gothic"/>
                <w:color w:val="020303"/>
                <w:sz w:val="20"/>
                <w:szCs w:val="20"/>
              </w:rPr>
              <w:t xml:space="preserve">Tai </w:t>
            </w:r>
            <w:proofErr w:type="spellStart"/>
            <w:r>
              <w:rPr>
                <w:rStyle w:val="documenttxtBold"/>
                <w:rFonts w:ascii="Century Gothic" w:eastAsia="Century Gothic" w:hAnsi="Century Gothic" w:cs="Century Gothic"/>
                <w:color w:val="020303"/>
                <w:sz w:val="20"/>
                <w:szCs w:val="20"/>
              </w:rPr>
              <w:t>Solarin</w:t>
            </w:r>
            <w:proofErr w:type="spellEnd"/>
            <w:r>
              <w:rPr>
                <w:rStyle w:val="documenttxtBold"/>
                <w:rFonts w:ascii="Century Gothic" w:eastAsia="Century Gothic" w:hAnsi="Century Gothic" w:cs="Century Gothic"/>
                <w:color w:val="020303"/>
                <w:sz w:val="20"/>
                <w:szCs w:val="20"/>
              </w:rPr>
              <w:t xml:space="preserve"> University of Education</w:t>
            </w:r>
            <w:r>
              <w:rPr>
                <w:rStyle w:val="span"/>
                <w:rFonts w:ascii="Century Gothic" w:eastAsia="Century Gothic" w:hAnsi="Century Gothic" w:cs="Century Gothic"/>
                <w:color w:val="020303"/>
                <w:sz w:val="20"/>
                <w:szCs w:val="20"/>
              </w:rPr>
              <w:t xml:space="preserve">, Ijebu Ode, </w:t>
            </w:r>
            <w:proofErr w:type="gramStart"/>
            <w:r>
              <w:rPr>
                <w:rStyle w:val="span"/>
                <w:rFonts w:ascii="Century Gothic" w:eastAsia="Century Gothic" w:hAnsi="Century Gothic" w:cs="Century Gothic"/>
                <w:color w:val="020303"/>
                <w:sz w:val="20"/>
                <w:szCs w:val="20"/>
              </w:rPr>
              <w:t>Nigeria ,</w:t>
            </w:r>
            <w:proofErr w:type="gramEnd"/>
            <w:r>
              <w:rPr>
                <w:rStyle w:val="span"/>
                <w:rFonts w:ascii="Century Gothic" w:eastAsia="Century Gothic" w:hAnsi="Century Gothic" w:cs="Century Gothic"/>
                <w:color w:val="020303"/>
                <w:sz w:val="20"/>
                <w:szCs w:val="20"/>
              </w:rPr>
              <w:t xml:space="preserve"> 2009</w:t>
            </w:r>
            <w:r>
              <w:rPr>
                <w:rStyle w:val="parentContainersectiontablesectionbody"/>
                <w:rFonts w:ascii="Century Gothic" w:eastAsia="Century Gothic" w:hAnsi="Century Gothic" w:cs="Century Gothic"/>
                <w:color w:val="020303"/>
                <w:sz w:val="20"/>
                <w:szCs w:val="20"/>
              </w:rPr>
              <w:t xml:space="preserve"> </w:t>
            </w:r>
          </w:p>
          <w:p w14:paraId="1835FF5C" w14:textId="77777777" w:rsidR="00475CA2" w:rsidRDefault="00000000">
            <w:pPr>
              <w:pStyle w:val="div"/>
              <w:ind w:left="20"/>
              <w:rPr>
                <w:rStyle w:val="parentContainersectiontablesectionbody"/>
                <w:rFonts w:ascii="Century Gothic" w:eastAsia="Century Gothic" w:hAnsi="Century Gothic" w:cs="Century Gothic"/>
                <w:color w:val="020303"/>
                <w:sz w:val="20"/>
                <w:szCs w:val="20"/>
              </w:rPr>
            </w:pPr>
            <w:r>
              <w:rPr>
                <w:rStyle w:val="documenttxtBold"/>
                <w:rFonts w:ascii="Century Gothic" w:eastAsia="Century Gothic" w:hAnsi="Century Gothic" w:cs="Century Gothic"/>
                <w:color w:val="020303"/>
                <w:sz w:val="20"/>
                <w:szCs w:val="20"/>
              </w:rPr>
              <w:t>Bachelor of Science</w:t>
            </w:r>
            <w:r>
              <w:rPr>
                <w:rStyle w:val="documentbeforecolonspace"/>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 xml:space="preserve">: </w:t>
            </w:r>
            <w:r>
              <w:rPr>
                <w:rStyle w:val="documenttxtBold"/>
                <w:rFonts w:ascii="Century Gothic" w:eastAsia="Century Gothic" w:hAnsi="Century Gothic" w:cs="Century Gothic"/>
                <w:color w:val="020303"/>
                <w:sz w:val="20"/>
                <w:szCs w:val="20"/>
              </w:rPr>
              <w:t>Business Education</w:t>
            </w:r>
            <w:r>
              <w:rPr>
                <w:rStyle w:val="parentContainersectiontablesectionbody"/>
                <w:rFonts w:ascii="Century Gothic" w:eastAsia="Century Gothic" w:hAnsi="Century Gothic" w:cs="Century Gothic"/>
                <w:color w:val="020303"/>
                <w:sz w:val="20"/>
                <w:szCs w:val="20"/>
              </w:rPr>
              <w:t xml:space="preserve"> </w:t>
            </w:r>
          </w:p>
          <w:p w14:paraId="6A9229A3" w14:textId="77777777" w:rsidR="00475CA2" w:rsidRDefault="00000000">
            <w:pPr>
              <w:pStyle w:val="documentulli"/>
              <w:numPr>
                <w:ilvl w:val="0"/>
                <w:numId w:val="8"/>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[Business Education] Academic Achievement Award</w:t>
            </w:r>
          </w:p>
          <w:p w14:paraId="04543B6B" w14:textId="77777777" w:rsidR="00475CA2" w:rsidRDefault="00000000">
            <w:pPr>
              <w:pStyle w:val="documentulli"/>
              <w:numPr>
                <w:ilvl w:val="0"/>
                <w:numId w:val="8"/>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Dissertation in [Area of expertise]</w:t>
            </w:r>
          </w:p>
          <w:p w14:paraId="2E782C3F" w14:textId="77777777" w:rsidR="00475CA2" w:rsidRDefault="00000000">
            <w:pPr>
              <w:pStyle w:val="documentulli"/>
              <w:numPr>
                <w:ilvl w:val="0"/>
                <w:numId w:val="8"/>
              </w:numPr>
              <w:ind w:left="220" w:hanging="192"/>
              <w:rPr>
                <w:rStyle w:val="span"/>
                <w:rFonts w:ascii="Century Gothic" w:eastAsia="Century Gothic" w:hAnsi="Century Gothic" w:cs="Century Gothic"/>
                <w:color w:val="020303"/>
              </w:rPr>
            </w:pPr>
            <w:r>
              <w:rPr>
                <w:rStyle w:val="span"/>
                <w:rFonts w:ascii="Century Gothic" w:eastAsia="Century Gothic" w:hAnsi="Century Gothic" w:cs="Century Gothic"/>
                <w:color w:val="020303"/>
              </w:rPr>
              <w:t>Coursework in Secretarial Duties</w:t>
            </w:r>
          </w:p>
        </w:tc>
      </w:tr>
    </w:tbl>
    <w:p w14:paraId="49E34171" w14:textId="77777777" w:rsidR="00475CA2" w:rsidRDefault="00475CA2">
      <w:pPr>
        <w:rPr>
          <w:vanish/>
        </w:rPr>
      </w:pPr>
    </w:p>
    <w:tbl>
      <w:tblPr>
        <w:tblStyle w:val="parentContainersectiontable"/>
        <w:tblW w:w="0" w:type="auto"/>
        <w:tblLayout w:type="fixed"/>
        <w:tblCellMar>
          <w:left w:w="0" w:type="dxa"/>
          <w:right w:w="0" w:type="dxa"/>
        </w:tblCellMar>
        <w:tblLook w:val="05E0" w:firstRow="1" w:lastRow="1" w:firstColumn="1" w:lastColumn="1" w:noHBand="0" w:noVBand="1"/>
      </w:tblPr>
      <w:tblGrid>
        <w:gridCol w:w="2750"/>
        <w:gridCol w:w="7956"/>
      </w:tblGrid>
      <w:tr w:rsidR="00475CA2" w14:paraId="1768ECD7" w14:textId="77777777">
        <w:tc>
          <w:tcPr>
            <w:tcW w:w="2750" w:type="dxa"/>
            <w:tcMar>
              <w:top w:w="0" w:type="dxa"/>
              <w:left w:w="0" w:type="dxa"/>
              <w:bottom w:w="500" w:type="dxa"/>
              <w:right w:w="0" w:type="dxa"/>
            </w:tcMar>
            <w:hideMark/>
          </w:tcPr>
          <w:p w14:paraId="2E525EC6" w14:textId="77777777" w:rsidR="00475CA2" w:rsidRDefault="00000000">
            <w:pPr>
              <w:spacing w:line="20" w:lineRule="exact"/>
              <w:rPr>
                <w:rFonts w:ascii="Century Gothic" w:eastAsia="Century Gothic" w:hAnsi="Century Gothic" w:cs="Century Gothic"/>
                <w:color w:val="020303"/>
                <w:sz w:val="20"/>
                <w:szCs w:val="20"/>
              </w:rPr>
            </w:pPr>
            <w:r>
              <w:rPr>
                <w:rFonts w:ascii="Century Gothic" w:eastAsia="Century Gothic" w:hAnsi="Century Gothic" w:cs="Century Gothic"/>
                <w:noProof/>
                <w:color w:val="020303"/>
                <w:sz w:val="20"/>
                <w:szCs w:val="20"/>
              </w:rPr>
              <w:drawing>
                <wp:anchor distT="0" distB="0" distL="114300" distR="114300" simplePos="0" relativeHeight="251667456" behindDoc="0" locked="0" layoutInCell="1" allowOverlap="1" wp14:anchorId="7F709681" wp14:editId="1D4AC475">
                  <wp:simplePos x="0" y="0"/>
                  <wp:positionH relativeFrom="column">
                    <wp:posOffset>-12700</wp:posOffset>
                  </wp:positionH>
                  <wp:positionV relativeFrom="paragraph">
                    <wp:posOffset>-50800</wp:posOffset>
                  </wp:positionV>
                  <wp:extent cx="1535429" cy="51392"/>
                  <wp:effectExtent l="0" t="0" r="0" b="0"/>
                  <wp:wrapNone/>
                  <wp:docPr id="100019" name="Picture 1000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9" name=""/>
                          <pic:cNvPicPr>
                            <a:picLocks/>
                          </pic:cNvPicPr>
                        </pic:nvPicPr>
                        <pic:blipFill>
                          <a:blip r:embed="rId10"/>
                          <a:stretch>
                            <a:fillRect/>
                          </a:stretch>
                        </pic:blipFill>
                        <pic:spPr>
                          <a:xfrm>
                            <a:off x="0" y="0"/>
                            <a:ext cx="1535429" cy="51392"/>
                          </a:xfrm>
                          <a:prstGeom prst="rect">
                            <a:avLst/>
                          </a:prstGeom>
                        </pic:spPr>
                      </pic:pic>
                    </a:graphicData>
                  </a:graphic>
                </wp:anchor>
              </w:drawing>
            </w:r>
            <w:r>
              <w:rPr>
                <w:rStyle w:val="parentContainersectiontableheading"/>
                <w:rFonts w:ascii="Century Gothic" w:eastAsia="Century Gothic" w:hAnsi="Century Gothic" w:cs="Century Gothic"/>
                <w:color w:val="020303"/>
                <w:sz w:val="20"/>
                <w:szCs w:val="20"/>
              </w:rPr>
              <w:t xml:space="preserve"> </w:t>
            </w:r>
            <w:r w:rsidR="00B01AF5">
              <w:rPr>
                <w:noProof/>
              </w:rPr>
              <mc:AlternateContent>
                <mc:Choice Requires="wps">
                  <w:drawing>
                    <wp:anchor distT="0" distB="0" distL="114300" distR="114300" simplePos="0" relativeHeight="251668480" behindDoc="0" locked="0" layoutInCell="1" allowOverlap="1" wp14:anchorId="585F7E11" wp14:editId="6274298A">
                      <wp:simplePos x="0" y="0"/>
                      <wp:positionH relativeFrom="column">
                        <wp:posOffset>0</wp:posOffset>
                      </wp:positionH>
                      <wp:positionV relativeFrom="paragraph">
                        <wp:posOffset>-6350</wp:posOffset>
                      </wp:positionV>
                      <wp:extent cx="6798310" cy="6350"/>
                      <wp:effectExtent l="0" t="0" r="8890" b="6350"/>
                      <wp:wrapNone/>
                      <wp:docPr id="30923055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98310" cy="6350"/>
                              </a:xfrm>
                              <a:prstGeom prst="line">
                                <a:avLst/>
                              </a:prstGeom>
                              <a:noFill/>
                              <a:ln w="9525">
                                <a:solidFill>
                                  <a:srgbClr val="2C806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7204774" id="Line 5"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 to="535.3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" strokecolor="#2c806f">
                      <o:lock v:ext="edit" shapetype="f"/>
                    </v:line>
                  </w:pict>
                </mc:Fallback>
              </mc:AlternateContent>
            </w:r>
          </w:p>
          <w:p w14:paraId="290A99CA" w14:textId="77777777" w:rsidR="00475CA2" w:rsidRDefault="00000000">
            <w:pPr>
              <w:pStyle w:val="documentsectiontitle"/>
              <w:pBdr>
                <w:right w:val="none" w:sz="0" w:space="17" w:color="auto"/>
              </w:pBdr>
              <w:ind w:right="340"/>
              <w:rPr>
                <w:rStyle w:val="parentContainersectiontableheading"/>
                <w:rFonts w:ascii="Century Gothic" w:eastAsia="Century Gothic" w:hAnsi="Century Gothic" w:cs="Century Gothic"/>
              </w:rPr>
            </w:pPr>
            <w:r>
              <w:rPr>
                <w:rStyle w:val="parentContainersectiontableheading"/>
                <w:rFonts w:ascii="Century Gothic" w:eastAsia="Century Gothic" w:hAnsi="Century Gothic" w:cs="Century Gothic"/>
              </w:rPr>
              <w:t>Languages</w:t>
            </w:r>
          </w:p>
          <w:p w14:paraId="16BA9548" w14:textId="77777777" w:rsidR="00475CA2" w:rsidRDefault="00475CA2">
            <w:pPr>
              <w:pStyle w:val="parentContainersectiontableheadingParagraph"/>
              <w:textAlignment w:val="auto"/>
              <w:rPr>
                <w:rStyle w:val="parentContainersectiontableheading"/>
                <w:rFonts w:ascii="Century Gothic" w:eastAsia="Century Gothic" w:hAnsi="Century Gothic" w:cs="Century Gothic"/>
                <w:color w:val="020303"/>
                <w:sz w:val="20"/>
                <w:szCs w:val="20"/>
              </w:rPr>
            </w:pPr>
          </w:p>
        </w:tc>
        <w:tc>
          <w:tcPr>
            <w:tcW w:w="7956" w:type="dxa"/>
            <w:tcMar>
              <w:top w:w="0" w:type="dxa"/>
              <w:left w:w="25" w:type="dxa"/>
              <w:bottom w:w="500" w:type="dxa"/>
              <w:right w:w="0" w:type="dxa"/>
            </w:tcMar>
            <w:hideMark/>
          </w:tcPr>
          <w:tbl>
            <w:tblPr>
              <w:tblStyle w:val="documentlangSeclnggparatable"/>
              <w:tblW w:w="0" w:type="auto"/>
              <w:tblLayout w:type="fixed"/>
              <w:tblCellMar>
                <w:left w:w="0" w:type="dxa"/>
                <w:right w:w="0" w:type="dxa"/>
              </w:tblCellMar>
              <w:tblLook w:val="05E0" w:firstRow="1" w:lastRow="1" w:firstColumn="1" w:lastColumn="1" w:noHBand="0" w:noVBand="1"/>
            </w:tblPr>
            <w:tblGrid>
              <w:gridCol w:w="7956"/>
            </w:tblGrid>
            <w:tr w:rsidR="00475CA2" w14:paraId="31684DC9" w14:textId="77777777">
              <w:tc>
                <w:tcPr>
                  <w:tcW w:w="7956" w:type="dxa"/>
                  <w:tcMar>
                    <w:top w:w="80" w:type="dxa"/>
                    <w:left w:w="0" w:type="dxa"/>
                    <w:bottom w:w="0" w:type="dxa"/>
                    <w:right w:w="0" w:type="dxa"/>
                  </w:tcMar>
                  <w:hideMark/>
                </w:tcPr>
                <w:p w14:paraId="0EFD95CB" w14:textId="77777777" w:rsidR="00475CA2" w:rsidRDefault="00000000">
                  <w:pPr>
                    <w:pStyle w:val="div"/>
                    <w:spacing w:line="220" w:lineRule="exact"/>
                    <w:ind w:left="20"/>
                    <w:rPr>
                      <w:rStyle w:val="documentlangSecparagraph"/>
                      <w:rFonts w:ascii="Century Gothic" w:eastAsia="Century Gothic" w:hAnsi="Century Gothic" w:cs="Century Gothic"/>
                      <w:color w:val="020303"/>
                      <w:sz w:val="20"/>
                      <w:szCs w:val="20"/>
                    </w:rPr>
                  </w:pPr>
                  <w:r>
                    <w:rPr>
                      <w:rStyle w:val="documentlangSecinfotilesecfieldnth-child1spannth-child1"/>
                      <w:rFonts w:ascii="Century Gothic" w:eastAsia="Century Gothic" w:hAnsi="Century Gothic" w:cs="Century Gothic"/>
                      <w:color w:val="020303"/>
                      <w:sz w:val="20"/>
                      <w:szCs w:val="20"/>
                    </w:rPr>
                    <w:t>English</w:t>
                  </w:r>
                  <w:r>
                    <w:rPr>
                      <w:rStyle w:val="documentbeforecolonspace"/>
                      <w:rFonts w:ascii="Century Gothic" w:eastAsia="Century Gothic" w:hAnsi="Century Gothic" w:cs="Century Gothic"/>
                      <w:b/>
                      <w:bCs/>
                      <w:color w:val="020303"/>
                      <w:sz w:val="20"/>
                      <w:szCs w:val="20"/>
                    </w:rPr>
                    <w:t xml:space="preserve"> </w:t>
                  </w:r>
                  <w:r>
                    <w:rPr>
                      <w:rStyle w:val="span"/>
                      <w:rFonts w:ascii="Century Gothic" w:eastAsia="Century Gothic" w:hAnsi="Century Gothic" w:cs="Century Gothic"/>
                      <w:b/>
                      <w:bCs/>
                      <w:color w:val="020303"/>
                      <w:sz w:val="20"/>
                      <w:szCs w:val="20"/>
                    </w:rPr>
                    <w:t>:</w:t>
                  </w:r>
                  <w:r>
                    <w:rPr>
                      <w:rStyle w:val="documentlangSecparagraphnativeLangParafield"/>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color w:val="020303"/>
                      <w:sz w:val="20"/>
                      <w:szCs w:val="20"/>
                    </w:rPr>
                    <w:t>First Language</w:t>
                  </w:r>
                  <w:r>
                    <w:rPr>
                      <w:rStyle w:val="documentbeforecolonspace"/>
                      <w:rFonts w:ascii="Century Gothic" w:eastAsia="Century Gothic" w:hAnsi="Century Gothic" w:cs="Century Gothic"/>
                      <w:color w:val="020303"/>
                      <w:sz w:val="20"/>
                      <w:szCs w:val="20"/>
                    </w:rPr>
                    <w:t xml:space="preserve"> </w:t>
                  </w:r>
                  <w:r>
                    <w:rPr>
                      <w:rStyle w:val="span"/>
                      <w:rFonts w:ascii="Century Gothic" w:eastAsia="Century Gothic" w:hAnsi="Century Gothic" w:cs="Century Gothic"/>
                      <w:vanish/>
                      <w:color w:val="020303"/>
                      <w:sz w:val="20"/>
                      <w:szCs w:val="20"/>
                    </w:rPr>
                    <w:t>:</w:t>
                  </w:r>
                  <w:r>
                    <w:rPr>
                      <w:rStyle w:val="documentlangSecparagraphnativeLangParafield"/>
                      <w:rFonts w:ascii="Century Gothic" w:eastAsia="Century Gothic" w:hAnsi="Century Gothic" w:cs="Century Gothic"/>
                      <w:color w:val="020303"/>
                      <w:sz w:val="20"/>
                      <w:szCs w:val="20"/>
                    </w:rPr>
                    <w:t xml:space="preserve"> </w:t>
                  </w:r>
                </w:p>
              </w:tc>
            </w:tr>
          </w:tbl>
          <w:p w14:paraId="097CE4F9" w14:textId="77777777" w:rsidR="00475CA2" w:rsidRDefault="00475CA2">
            <w:pPr>
              <w:spacing w:before="80"/>
              <w:rPr>
                <w:rStyle w:val="parentContainersectiontableheading"/>
                <w:rFonts w:ascii="Century Gothic" w:eastAsia="Century Gothic" w:hAnsi="Century Gothic" w:cs="Century Gothic"/>
                <w:color w:val="020303"/>
                <w:sz w:val="20"/>
                <w:szCs w:val="20"/>
              </w:rPr>
            </w:pPr>
          </w:p>
        </w:tc>
      </w:tr>
    </w:tbl>
    <w:p w14:paraId="2F52B96A" w14:textId="77777777" w:rsidR="00475CA2" w:rsidRDefault="00475CA2">
      <w:pPr>
        <w:rPr>
          <w:vanish/>
        </w:rPr>
      </w:pPr>
    </w:p>
    <w:tbl>
      <w:tblPr>
        <w:tblStyle w:val="parentContainersectiontable"/>
        <w:tblW w:w="0" w:type="auto"/>
        <w:tblLayout w:type="fixed"/>
        <w:tblCellMar>
          <w:left w:w="0" w:type="dxa"/>
          <w:right w:w="0" w:type="dxa"/>
        </w:tblCellMar>
        <w:tblLook w:val="05E0" w:firstRow="1" w:lastRow="1" w:firstColumn="1" w:lastColumn="1" w:noHBand="0" w:noVBand="1"/>
      </w:tblPr>
      <w:tblGrid>
        <w:gridCol w:w="2750"/>
        <w:gridCol w:w="7956"/>
      </w:tblGrid>
      <w:tr w:rsidR="00475CA2" w14:paraId="37FDE7D4" w14:textId="77777777">
        <w:tc>
          <w:tcPr>
            <w:tcW w:w="2750" w:type="dxa"/>
            <w:tcMar>
              <w:top w:w="0" w:type="dxa"/>
              <w:left w:w="0" w:type="dxa"/>
              <w:bottom w:w="500" w:type="dxa"/>
              <w:right w:w="0" w:type="dxa"/>
            </w:tcMar>
            <w:hideMark/>
          </w:tcPr>
          <w:p w14:paraId="139FF206" w14:textId="77777777" w:rsidR="00475CA2" w:rsidRDefault="00000000">
            <w:pPr>
              <w:spacing w:line="20" w:lineRule="exact"/>
              <w:rPr>
                <w:rFonts w:ascii="Century Gothic" w:eastAsia="Century Gothic" w:hAnsi="Century Gothic" w:cs="Century Gothic"/>
                <w:color w:val="020303"/>
                <w:sz w:val="20"/>
                <w:szCs w:val="20"/>
              </w:rPr>
            </w:pPr>
            <w:r>
              <w:rPr>
                <w:rFonts w:ascii="Century Gothic" w:eastAsia="Century Gothic" w:hAnsi="Century Gothic" w:cs="Century Gothic"/>
                <w:noProof/>
                <w:color w:val="020303"/>
                <w:sz w:val="20"/>
                <w:szCs w:val="20"/>
              </w:rPr>
              <w:drawing>
                <wp:anchor distT="0" distB="0" distL="114300" distR="114300" simplePos="0" relativeHeight="251669504" behindDoc="0" locked="0" layoutInCell="1" allowOverlap="1" wp14:anchorId="1D6A8B65" wp14:editId="1B7269A0">
                  <wp:simplePos x="0" y="0"/>
                  <wp:positionH relativeFrom="column">
                    <wp:posOffset>-12700</wp:posOffset>
                  </wp:positionH>
                  <wp:positionV relativeFrom="paragraph">
                    <wp:posOffset>-50800</wp:posOffset>
                  </wp:positionV>
                  <wp:extent cx="1535429" cy="51392"/>
                  <wp:effectExtent l="0" t="0" r="0" b="0"/>
                  <wp:wrapNone/>
                  <wp:docPr id="100021" name="Picture 1000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1" name=""/>
                          <pic:cNvPicPr>
                            <a:picLocks/>
                          </pic:cNvPicPr>
                        </pic:nvPicPr>
                        <pic:blipFill>
                          <a:blip r:embed="rId11"/>
                          <a:stretch>
                            <a:fillRect/>
                          </a:stretch>
                        </pic:blipFill>
                        <pic:spPr>
                          <a:xfrm>
                            <a:off x="0" y="0"/>
                            <a:ext cx="1535429" cy="51392"/>
                          </a:xfrm>
                          <a:prstGeom prst="rect">
                            <a:avLst/>
                          </a:prstGeom>
                        </pic:spPr>
                      </pic:pic>
                    </a:graphicData>
                  </a:graphic>
                </wp:anchor>
              </w:drawing>
            </w:r>
            <w:r>
              <w:rPr>
                <w:rStyle w:val="parentContainersectiontableheading"/>
                <w:rFonts w:ascii="Century Gothic" w:eastAsia="Century Gothic" w:hAnsi="Century Gothic" w:cs="Century Gothic"/>
                <w:color w:val="020303"/>
                <w:sz w:val="20"/>
                <w:szCs w:val="20"/>
              </w:rPr>
              <w:t xml:space="preserve"> </w:t>
            </w:r>
            <w:r w:rsidR="00B01AF5">
              <w:rPr>
                <w:noProof/>
              </w:rPr>
              <mc:AlternateContent>
                <mc:Choice Requires="wps">
                  <w:drawing>
                    <wp:anchor distT="0" distB="0" distL="114300" distR="114300" simplePos="0" relativeHeight="251670528" behindDoc="0" locked="0" layoutInCell="1" allowOverlap="1" wp14:anchorId="0F4AE0FE" wp14:editId="46A616C9">
                      <wp:simplePos x="0" y="0"/>
                      <wp:positionH relativeFrom="column">
                        <wp:posOffset>0</wp:posOffset>
                      </wp:positionH>
                      <wp:positionV relativeFrom="paragraph">
                        <wp:posOffset>-6350</wp:posOffset>
                      </wp:positionV>
                      <wp:extent cx="6798310" cy="6350"/>
                      <wp:effectExtent l="0" t="0" r="8890" b="6350"/>
                      <wp:wrapNone/>
                      <wp:docPr id="853388003"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98310" cy="6350"/>
                              </a:xfrm>
                              <a:prstGeom prst="line">
                                <a:avLst/>
                              </a:prstGeom>
                              <a:noFill/>
                              <a:ln w="9525">
                                <a:solidFill>
                                  <a:srgbClr val="2C806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42DB14" id="Line 6"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 to="535.3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" strokecolor="#2c806f">
                      <o:lock v:ext="edit" shapetype="f"/>
                    </v:line>
                  </w:pict>
                </mc:Fallback>
              </mc:AlternateContent>
            </w:r>
          </w:p>
          <w:p w14:paraId="7A1493D6" w14:textId="77777777" w:rsidR="00475CA2" w:rsidRDefault="00000000">
            <w:pPr>
              <w:pStyle w:val="documentsectiontitle"/>
              <w:pBdr>
                <w:right w:val="none" w:sz="0" w:space="17" w:color="auto"/>
              </w:pBdr>
              <w:ind w:right="340"/>
              <w:rPr>
                <w:rStyle w:val="parentContainersectiontableheading"/>
                <w:rFonts w:ascii="Century Gothic" w:eastAsia="Century Gothic" w:hAnsi="Century Gothic" w:cs="Century Gothic"/>
              </w:rPr>
            </w:pPr>
            <w:r>
              <w:rPr>
                <w:rStyle w:val="parentContainersectiontableheading"/>
                <w:rFonts w:ascii="Century Gothic" w:eastAsia="Century Gothic" w:hAnsi="Century Gothic" w:cs="Century Gothic"/>
              </w:rPr>
              <w:t>Hobbies and interests</w:t>
            </w:r>
          </w:p>
          <w:p w14:paraId="027879C6" w14:textId="77777777" w:rsidR="00475CA2" w:rsidRDefault="00475CA2">
            <w:pPr>
              <w:pStyle w:val="parentContainersectiontableheadingParagraph"/>
              <w:textAlignment w:val="auto"/>
              <w:rPr>
                <w:rStyle w:val="parentContainersectiontableheading"/>
                <w:rFonts w:ascii="Century Gothic" w:eastAsia="Century Gothic" w:hAnsi="Century Gothic" w:cs="Century Gothic"/>
                <w:color w:val="020303"/>
                <w:sz w:val="20"/>
                <w:szCs w:val="20"/>
              </w:rPr>
            </w:pPr>
          </w:p>
        </w:tc>
        <w:tc>
          <w:tcPr>
            <w:tcW w:w="7956" w:type="dxa"/>
            <w:tcMar>
              <w:top w:w="0" w:type="dxa"/>
              <w:left w:w="25" w:type="dxa"/>
              <w:bottom w:w="500" w:type="dxa"/>
              <w:right w:w="0" w:type="dxa"/>
            </w:tcMar>
            <w:hideMark/>
          </w:tcPr>
          <w:p w14:paraId="62E44C29" w14:textId="77777777" w:rsidR="00475CA2" w:rsidRDefault="00000000">
            <w:pPr>
              <w:pStyle w:val="documentulli"/>
              <w:numPr>
                <w:ilvl w:val="0"/>
                <w:numId w:val="9"/>
              </w:numPr>
              <w:spacing w:before="80"/>
              <w:ind w:left="220" w:hanging="192"/>
              <w:rPr>
                <w:rStyle w:val="parentContainersectiontablesectionbody"/>
                <w:rFonts w:ascii="Century Gothic" w:eastAsia="Century Gothic" w:hAnsi="Century Gothic" w:cs="Century Gothic"/>
                <w:color w:val="020303"/>
              </w:rPr>
            </w:pPr>
            <w:r>
              <w:rPr>
                <w:rStyle w:val="parentContainersectiontablesectionbody"/>
                <w:rFonts w:ascii="Century Gothic" w:eastAsia="Century Gothic" w:hAnsi="Century Gothic" w:cs="Century Gothic"/>
                <w:color w:val="020303"/>
              </w:rPr>
              <w:t>cooking</w:t>
            </w:r>
          </w:p>
          <w:p w14:paraId="6B4AB9AE" w14:textId="77777777" w:rsidR="00475CA2" w:rsidRDefault="00000000">
            <w:pPr>
              <w:pStyle w:val="documentulli"/>
              <w:numPr>
                <w:ilvl w:val="0"/>
                <w:numId w:val="9"/>
              </w:numPr>
              <w:ind w:left="220" w:hanging="192"/>
              <w:rPr>
                <w:rStyle w:val="parentContainersectiontablesectionbody"/>
                <w:rFonts w:ascii="Century Gothic" w:eastAsia="Century Gothic" w:hAnsi="Century Gothic" w:cs="Century Gothic"/>
                <w:color w:val="020303"/>
              </w:rPr>
            </w:pPr>
            <w:r>
              <w:rPr>
                <w:rStyle w:val="parentContainersectiontablesectionbody"/>
                <w:rFonts w:ascii="Century Gothic" w:eastAsia="Century Gothic" w:hAnsi="Century Gothic" w:cs="Century Gothic"/>
                <w:color w:val="020303"/>
              </w:rPr>
              <w:t>cleaning</w:t>
            </w:r>
          </w:p>
          <w:p w14:paraId="2CC23190" w14:textId="77777777" w:rsidR="00475CA2" w:rsidRDefault="00000000">
            <w:pPr>
              <w:pStyle w:val="documentulli"/>
              <w:numPr>
                <w:ilvl w:val="0"/>
                <w:numId w:val="9"/>
              </w:numPr>
              <w:ind w:left="220" w:hanging="192"/>
              <w:rPr>
                <w:rStyle w:val="parentContainersectiontablesectionbody"/>
                <w:rFonts w:ascii="Century Gothic" w:eastAsia="Century Gothic" w:hAnsi="Century Gothic" w:cs="Century Gothic"/>
                <w:color w:val="020303"/>
              </w:rPr>
            </w:pPr>
            <w:r>
              <w:rPr>
                <w:rStyle w:val="parentContainersectiontablesectionbody"/>
                <w:rFonts w:ascii="Century Gothic" w:eastAsia="Century Gothic" w:hAnsi="Century Gothic" w:cs="Century Gothic"/>
                <w:color w:val="020303"/>
              </w:rPr>
              <w:t>organizing</w:t>
            </w:r>
          </w:p>
          <w:p w14:paraId="30F423A0" w14:textId="77777777" w:rsidR="00475CA2" w:rsidRDefault="00000000">
            <w:pPr>
              <w:pStyle w:val="documentulli"/>
              <w:numPr>
                <w:ilvl w:val="0"/>
                <w:numId w:val="9"/>
              </w:numPr>
              <w:ind w:left="220" w:hanging="192"/>
              <w:rPr>
                <w:rStyle w:val="parentContainersectiontablesectionbody"/>
                <w:rFonts w:ascii="Century Gothic" w:eastAsia="Century Gothic" w:hAnsi="Century Gothic" w:cs="Century Gothic"/>
                <w:color w:val="020303"/>
              </w:rPr>
            </w:pPr>
            <w:r>
              <w:rPr>
                <w:rStyle w:val="parentContainersectiontablesectionbody"/>
                <w:rFonts w:ascii="Century Gothic" w:eastAsia="Century Gothic" w:hAnsi="Century Gothic" w:cs="Century Gothic"/>
                <w:color w:val="020303"/>
              </w:rPr>
              <w:t>Exploring</w:t>
            </w:r>
          </w:p>
          <w:p w14:paraId="21078173" w14:textId="77777777" w:rsidR="00475CA2" w:rsidRDefault="00000000">
            <w:pPr>
              <w:pStyle w:val="documentulli"/>
              <w:numPr>
                <w:ilvl w:val="0"/>
                <w:numId w:val="9"/>
              </w:numPr>
              <w:ind w:left="220" w:hanging="192"/>
              <w:rPr>
                <w:rStyle w:val="parentContainersectiontablesectionbody"/>
                <w:rFonts w:ascii="Century Gothic" w:eastAsia="Century Gothic" w:hAnsi="Century Gothic" w:cs="Century Gothic"/>
                <w:color w:val="020303"/>
              </w:rPr>
            </w:pPr>
            <w:r>
              <w:rPr>
                <w:rStyle w:val="parentContainersectiontablesectionbody"/>
                <w:rFonts w:ascii="Century Gothic" w:eastAsia="Century Gothic" w:hAnsi="Century Gothic" w:cs="Century Gothic"/>
                <w:color w:val="020303"/>
              </w:rPr>
              <w:t>Travelling</w:t>
            </w:r>
          </w:p>
        </w:tc>
      </w:tr>
    </w:tbl>
    <w:p w14:paraId="22B37BB2" w14:textId="77777777" w:rsidR="00475CA2" w:rsidRDefault="00475CA2">
      <w:pPr>
        <w:rPr>
          <w:vanish/>
        </w:rPr>
      </w:pPr>
    </w:p>
    <w:tbl>
      <w:tblPr>
        <w:tblStyle w:val="parentContainersectiontable"/>
        <w:tblW w:w="0" w:type="auto"/>
        <w:tblLayout w:type="fixed"/>
        <w:tblCellMar>
          <w:left w:w="0" w:type="dxa"/>
          <w:right w:w="0" w:type="dxa"/>
        </w:tblCellMar>
        <w:tblLook w:val="05E0" w:firstRow="1" w:lastRow="1" w:firstColumn="1" w:lastColumn="1" w:noHBand="0" w:noVBand="1"/>
      </w:tblPr>
      <w:tblGrid>
        <w:gridCol w:w="2750"/>
        <w:gridCol w:w="7956"/>
      </w:tblGrid>
      <w:tr w:rsidR="00475CA2" w14:paraId="575206F5" w14:textId="77777777">
        <w:tc>
          <w:tcPr>
            <w:tcW w:w="2750" w:type="dxa"/>
            <w:tcMar>
              <w:top w:w="0" w:type="dxa"/>
              <w:left w:w="0" w:type="dxa"/>
              <w:bottom w:w="500" w:type="dxa"/>
              <w:right w:w="0" w:type="dxa"/>
            </w:tcMar>
            <w:hideMark/>
          </w:tcPr>
          <w:p w14:paraId="5A9D20AC" w14:textId="77777777" w:rsidR="00475CA2" w:rsidRDefault="00000000">
            <w:pPr>
              <w:spacing w:line="20" w:lineRule="exact"/>
              <w:rPr>
                <w:rFonts w:ascii="Century Gothic" w:eastAsia="Century Gothic" w:hAnsi="Century Gothic" w:cs="Century Gothic"/>
                <w:color w:val="020303"/>
                <w:sz w:val="20"/>
                <w:szCs w:val="20"/>
              </w:rPr>
            </w:pPr>
            <w:r>
              <w:rPr>
                <w:rFonts w:ascii="Century Gothic" w:eastAsia="Century Gothic" w:hAnsi="Century Gothic" w:cs="Century Gothic"/>
                <w:noProof/>
                <w:color w:val="020303"/>
                <w:sz w:val="20"/>
                <w:szCs w:val="20"/>
              </w:rPr>
              <w:drawing>
                <wp:anchor distT="0" distB="0" distL="114300" distR="114300" simplePos="0" relativeHeight="251671552" behindDoc="0" locked="0" layoutInCell="1" allowOverlap="1" wp14:anchorId="6CC504CB" wp14:editId="5D55CF8A">
                  <wp:simplePos x="0" y="0"/>
                  <wp:positionH relativeFrom="column">
                    <wp:posOffset>-12700</wp:posOffset>
                  </wp:positionH>
                  <wp:positionV relativeFrom="paragraph">
                    <wp:posOffset>-50800</wp:posOffset>
                  </wp:positionV>
                  <wp:extent cx="1535429" cy="51392"/>
                  <wp:effectExtent l="0" t="0" r="0" b="0"/>
                  <wp:wrapNone/>
                  <wp:docPr id="100023" name="Picture 100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3" name=""/>
                          <pic:cNvPicPr>
                            <a:picLocks/>
                          </pic:cNvPicPr>
                        </pic:nvPicPr>
                        <pic:blipFill>
                          <a:blip r:embed="rId11"/>
                          <a:stretch>
                            <a:fillRect/>
                          </a:stretch>
                        </pic:blipFill>
                        <pic:spPr>
                          <a:xfrm>
                            <a:off x="0" y="0"/>
                            <a:ext cx="1535429" cy="51392"/>
                          </a:xfrm>
                          <a:prstGeom prst="rect">
                            <a:avLst/>
                          </a:prstGeom>
                        </pic:spPr>
                      </pic:pic>
                    </a:graphicData>
                  </a:graphic>
                </wp:anchor>
              </w:drawing>
            </w:r>
            <w:r>
              <w:rPr>
                <w:rStyle w:val="parentContainersectiontableheading"/>
                <w:rFonts w:ascii="Century Gothic" w:eastAsia="Century Gothic" w:hAnsi="Century Gothic" w:cs="Century Gothic"/>
                <w:color w:val="020303"/>
                <w:sz w:val="20"/>
                <w:szCs w:val="20"/>
              </w:rPr>
              <w:t xml:space="preserve"> </w:t>
            </w:r>
            <w:r w:rsidR="00B01AF5">
              <w:rPr>
                <w:noProof/>
              </w:rPr>
              <mc:AlternateContent>
                <mc:Choice Requires="wps">
                  <w:drawing>
                    <wp:anchor distT="0" distB="0" distL="114300" distR="114300" simplePos="0" relativeHeight="251672576" behindDoc="0" locked="0" layoutInCell="1" allowOverlap="1" wp14:anchorId="4007BB46" wp14:editId="03A8339E">
                      <wp:simplePos x="0" y="0"/>
                      <wp:positionH relativeFrom="column">
                        <wp:posOffset>0</wp:posOffset>
                      </wp:positionH>
                      <wp:positionV relativeFrom="paragraph">
                        <wp:posOffset>-6350</wp:posOffset>
                      </wp:positionV>
                      <wp:extent cx="6798310" cy="6350"/>
                      <wp:effectExtent l="0" t="0" r="8890" b="6350"/>
                      <wp:wrapNone/>
                      <wp:docPr id="994078530"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798310" cy="6350"/>
                              </a:xfrm>
                              <a:prstGeom prst="line">
                                <a:avLst/>
                              </a:prstGeom>
                              <a:noFill/>
                              <a:ln w="9525">
                                <a:solidFill>
                                  <a:srgbClr val="2C806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CDE7BD1" id="Line 7"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 to="535.3pt,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" strokecolor="#2c806f">
                      <o:lock v:ext="edit" shapetype="f"/>
                    </v:line>
                  </w:pict>
                </mc:Fallback>
              </mc:AlternateContent>
            </w:r>
          </w:p>
          <w:p w14:paraId="58FB4B7D" w14:textId="77777777" w:rsidR="00475CA2" w:rsidRDefault="00000000">
            <w:pPr>
              <w:pStyle w:val="documentsectiontitle"/>
              <w:pBdr>
                <w:right w:val="none" w:sz="0" w:space="17" w:color="auto"/>
              </w:pBdr>
              <w:ind w:right="340"/>
              <w:rPr>
                <w:rStyle w:val="parentContainersectiontableheading"/>
                <w:rFonts w:ascii="Century Gothic" w:eastAsia="Century Gothic" w:hAnsi="Century Gothic" w:cs="Century Gothic"/>
              </w:rPr>
            </w:pPr>
            <w:r>
              <w:rPr>
                <w:rStyle w:val="parentContainersectiontableheading"/>
                <w:rFonts w:ascii="Century Gothic" w:eastAsia="Century Gothic" w:hAnsi="Century Gothic" w:cs="Century Gothic"/>
              </w:rPr>
              <w:t>Career goals</w:t>
            </w:r>
          </w:p>
          <w:p w14:paraId="3B8BCE8E" w14:textId="77777777" w:rsidR="00475CA2" w:rsidRDefault="00475CA2">
            <w:pPr>
              <w:pStyle w:val="parentContainersectiontableheadingParagraph"/>
              <w:textAlignment w:val="auto"/>
              <w:rPr>
                <w:rStyle w:val="parentContainersectiontableheading"/>
                <w:rFonts w:ascii="Century Gothic" w:eastAsia="Century Gothic" w:hAnsi="Century Gothic" w:cs="Century Gothic"/>
                <w:color w:val="020303"/>
                <w:sz w:val="20"/>
                <w:szCs w:val="20"/>
              </w:rPr>
            </w:pPr>
          </w:p>
        </w:tc>
        <w:tc>
          <w:tcPr>
            <w:tcW w:w="7956" w:type="dxa"/>
            <w:tcMar>
              <w:top w:w="0" w:type="dxa"/>
              <w:left w:w="25" w:type="dxa"/>
              <w:bottom w:w="500" w:type="dxa"/>
              <w:right w:w="0" w:type="dxa"/>
            </w:tcMar>
            <w:hideMark/>
          </w:tcPr>
          <w:p w14:paraId="7D7FF6BF" w14:textId="77777777" w:rsidR="00475CA2" w:rsidRDefault="00000000">
            <w:pPr>
              <w:pStyle w:val="documentulli"/>
              <w:numPr>
                <w:ilvl w:val="0"/>
                <w:numId w:val="10"/>
              </w:numPr>
              <w:spacing w:before="80"/>
              <w:ind w:left="220" w:hanging="192"/>
              <w:rPr>
                <w:rStyle w:val="parentContainersectiontablesectionbody"/>
                <w:rFonts w:ascii="Century Gothic" w:eastAsia="Century Gothic" w:hAnsi="Century Gothic" w:cs="Century Gothic"/>
                <w:color w:val="020303"/>
              </w:rPr>
            </w:pPr>
            <w:r>
              <w:rPr>
                <w:rStyle w:val="parentContainersectiontablesectionbody"/>
                <w:rFonts w:ascii="Century Gothic" w:eastAsia="Century Gothic" w:hAnsi="Century Gothic" w:cs="Century Gothic"/>
                <w:color w:val="020303"/>
              </w:rPr>
              <w:t>Become a mentor</w:t>
            </w:r>
          </w:p>
          <w:p w14:paraId="312A036F" w14:textId="77777777" w:rsidR="00475CA2" w:rsidRDefault="00000000">
            <w:pPr>
              <w:pStyle w:val="documentulli"/>
              <w:numPr>
                <w:ilvl w:val="0"/>
                <w:numId w:val="10"/>
              </w:numPr>
              <w:ind w:left="220" w:hanging="192"/>
              <w:rPr>
                <w:rStyle w:val="parentContainersectiontablesectionbody"/>
                <w:rFonts w:ascii="Century Gothic" w:eastAsia="Century Gothic" w:hAnsi="Century Gothic" w:cs="Century Gothic"/>
                <w:color w:val="020303"/>
              </w:rPr>
            </w:pPr>
            <w:r>
              <w:rPr>
                <w:rStyle w:val="parentContainersectiontablesectionbody"/>
                <w:rFonts w:ascii="Century Gothic" w:eastAsia="Century Gothic" w:hAnsi="Century Gothic" w:cs="Century Gothic"/>
                <w:color w:val="020303"/>
              </w:rPr>
              <w:t>Build stronger working relationships</w:t>
            </w:r>
          </w:p>
          <w:p w14:paraId="33D29184" w14:textId="77777777" w:rsidR="00475CA2" w:rsidRDefault="00000000">
            <w:pPr>
              <w:pStyle w:val="documentulli"/>
              <w:numPr>
                <w:ilvl w:val="0"/>
                <w:numId w:val="10"/>
              </w:numPr>
              <w:ind w:left="220" w:hanging="192"/>
              <w:rPr>
                <w:rStyle w:val="parentContainersectiontablesectionbody"/>
                <w:rFonts w:ascii="Century Gothic" w:eastAsia="Century Gothic" w:hAnsi="Century Gothic" w:cs="Century Gothic"/>
                <w:color w:val="020303"/>
              </w:rPr>
            </w:pPr>
            <w:r>
              <w:rPr>
                <w:rStyle w:val="parentContainersectiontablesectionbody"/>
                <w:rFonts w:ascii="Century Gothic" w:eastAsia="Century Gothic" w:hAnsi="Century Gothic" w:cs="Century Gothic"/>
                <w:color w:val="020303"/>
              </w:rPr>
              <w:t>Improve on community outreach</w:t>
            </w:r>
          </w:p>
          <w:p w14:paraId="302546C7" w14:textId="77777777" w:rsidR="00475CA2" w:rsidRDefault="00000000">
            <w:pPr>
              <w:pStyle w:val="documentulli"/>
              <w:numPr>
                <w:ilvl w:val="0"/>
                <w:numId w:val="10"/>
              </w:numPr>
              <w:ind w:left="220" w:hanging="192"/>
              <w:rPr>
                <w:rStyle w:val="parentContainersectiontablesectionbody"/>
                <w:rFonts w:ascii="Century Gothic" w:eastAsia="Century Gothic" w:hAnsi="Century Gothic" w:cs="Century Gothic"/>
                <w:color w:val="020303"/>
              </w:rPr>
            </w:pPr>
            <w:r>
              <w:rPr>
                <w:rStyle w:val="parentContainersectiontablesectionbody"/>
                <w:rFonts w:ascii="Century Gothic" w:eastAsia="Century Gothic" w:hAnsi="Century Gothic" w:cs="Century Gothic"/>
                <w:color w:val="020303"/>
              </w:rPr>
              <w:t>Gain career Satisfaction</w:t>
            </w:r>
          </w:p>
          <w:p w14:paraId="21190142" w14:textId="77777777" w:rsidR="00475CA2" w:rsidRDefault="00000000">
            <w:pPr>
              <w:pStyle w:val="documentulli"/>
              <w:numPr>
                <w:ilvl w:val="0"/>
                <w:numId w:val="10"/>
              </w:numPr>
              <w:ind w:left="220" w:hanging="192"/>
              <w:rPr>
                <w:rStyle w:val="parentContainersectiontablesectionbody"/>
                <w:rFonts w:ascii="Century Gothic" w:eastAsia="Century Gothic" w:hAnsi="Century Gothic" w:cs="Century Gothic"/>
                <w:color w:val="020303"/>
              </w:rPr>
            </w:pPr>
            <w:r>
              <w:rPr>
                <w:rStyle w:val="parentContainersectiontablesectionbody"/>
                <w:rFonts w:ascii="Century Gothic" w:eastAsia="Century Gothic" w:hAnsi="Century Gothic" w:cs="Century Gothic"/>
                <w:color w:val="020303"/>
              </w:rPr>
              <w:t>Expand work networks</w:t>
            </w:r>
          </w:p>
        </w:tc>
      </w:tr>
    </w:tbl>
    <w:p w14:paraId="00E1D7E0" w14:textId="77777777" w:rsidR="00475CA2" w:rsidRDefault="00475CA2">
      <w:pPr>
        <w:rPr>
          <w:rFonts w:ascii="Century Gothic" w:eastAsia="Century Gothic" w:hAnsi="Century Gothic" w:cs="Century Gothic"/>
          <w:color w:val="020303"/>
          <w:sz w:val="20"/>
          <w:szCs w:val="20"/>
        </w:rPr>
      </w:pPr>
    </w:p>
    <w:sectPr w:rsidR="00475CA2">
      <w:pgSz w:w="11906" w:h="16838"/>
      <w:pgMar w:top="400" w:right="600" w:bottom="60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FB35A5D4-9605-1A4C-B064-E3F92E4EAE1B}"/>
  </w:font>
  <w:font w:name="Times New Roman">
    <w:panose1 w:val="02020603050405020304"/>
    <w:charset w:val="00"/>
    <w:family w:val="roman"/>
    <w:pitch w:val="variable"/>
    <w:sig w:usb0="E0002EFF" w:usb1="C000785B" w:usb2="00000009" w:usb3="00000000" w:csb0="000001FF" w:csb1="00000000"/>
    <w:embedRegular r:id="rId2" w:fontKey="{0E9BB32E-9322-0D4A-ABDD-EE05F5E32007}"/>
    <w:embedBold r:id="rId3" w:fontKey="{4A6E57DE-5136-8441-ADF3-BC9547E24B56}"/>
    <w:embedItalic r:id="rId4" w:fontKey="{8FC4A522-1E46-0D48-BAA6-B1CC88F9AD24}"/>
    <w:embedBoldItalic r:id="rId5" w:fontKey="{1307F06F-76DD-4946-87A1-17C5AC16E6F3}"/>
  </w:font>
  <w:font w:name="Courier New">
    <w:panose1 w:val="02070309020205020404"/>
    <w:charset w:val="00"/>
    <w:family w:val="modern"/>
    <w:pitch w:val="fixed"/>
    <w:sig w:usb0="E0002EFF" w:usb1="C0007843" w:usb2="00000009" w:usb3="00000000" w:csb0="000001FF" w:csb1="00000000"/>
    <w:embedRegular r:id="rId6" w:fontKey="{C68FD6C5-7E42-D148-8CF0-AC7A20F139F2}"/>
  </w:font>
  <w:font w:name="Wingdings">
    <w:panose1 w:val="05000000000000000000"/>
    <w:charset w:val="4D"/>
    <w:family w:val="decorative"/>
    <w:pitch w:val="variable"/>
    <w:sig w:usb0="00000003" w:usb1="00000000" w:usb2="00000000" w:usb3="00000000" w:csb0="80000001" w:csb1="00000000"/>
    <w:embedRegular r:id="rId7" w:fontKey="{7A28C0AA-C7EC-B84B-812D-6BA9890E3F2E}"/>
  </w:font>
  <w:font w:name="Century Gothic">
    <w:panose1 w:val="020B0502020202020204"/>
    <w:charset w:val="00"/>
    <w:family w:val="swiss"/>
    <w:pitch w:val="variable"/>
    <w:sig w:usb0="00000287" w:usb1="00000000" w:usb2="00000000" w:usb3="00000000" w:csb0="0000009F" w:csb1="00000000"/>
    <w:embedRegular r:id="rId8" w:fontKey="{FD4CABBF-EF4C-5A4F-B6D6-10B3B886F320}"/>
    <w:embedBold r:id="rId9" w:fontKey="{C4984474-A40B-D246-9ED8-92DBBCC3180F}"/>
    <w:embedItalic r:id="rId10" w:fontKey="{26BA5FCF-10F2-A54D-B05E-955A0C4A256E}"/>
    <w:embedBoldItalic r:id="rId11" w:fontKey="{3F4581F7-34D3-7C47-9ED3-851CE2E8ECCC}"/>
  </w:font>
  <w:font w:name="Arial">
    <w:panose1 w:val="020B0604020202020204"/>
    <w:charset w:val="00"/>
    <w:family w:val="swiss"/>
    <w:pitch w:val="variable"/>
    <w:sig w:usb0="E0002EFF" w:usb1="C000785B" w:usb2="00000009" w:usb3="00000000" w:csb0="000001FF" w:csb1="00000000"/>
    <w:embedRegular r:id="rId12" w:fontKey="{5976F480-2CDA-9D47-8091-FF741E74B08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2B06F170">
      <w:start w:val="1"/>
      <w:numFmt w:val="bullet"/>
      <w:lvlText w:val=""/>
      <w:lvlJc w:val="left"/>
      <w:pPr>
        <w:ind w:left="720" w:hanging="360"/>
      </w:pPr>
      <w:rPr>
        <w:rFonts w:ascii="Symbol" w:hAnsi="Symbol"/>
        <w:position w:val="2"/>
        <w:sz w:val="16"/>
      </w:rPr>
    </w:lvl>
    <w:lvl w:ilvl="1" w:tplc="1CE82FE2">
      <w:start w:val="1"/>
      <w:numFmt w:val="bullet"/>
      <w:lvlText w:val="o"/>
      <w:lvlJc w:val="left"/>
      <w:pPr>
        <w:tabs>
          <w:tab w:val="num" w:pos="1440"/>
        </w:tabs>
        <w:ind w:left="1440" w:hanging="360"/>
      </w:pPr>
      <w:rPr>
        <w:rFonts w:ascii="Courier New" w:hAnsi="Courier New"/>
      </w:rPr>
    </w:lvl>
    <w:lvl w:ilvl="2" w:tplc="505A0610">
      <w:start w:val="1"/>
      <w:numFmt w:val="bullet"/>
      <w:lvlText w:val=""/>
      <w:lvlJc w:val="left"/>
      <w:pPr>
        <w:tabs>
          <w:tab w:val="num" w:pos="2160"/>
        </w:tabs>
        <w:ind w:left="2160" w:hanging="360"/>
      </w:pPr>
      <w:rPr>
        <w:rFonts w:ascii="Wingdings" w:hAnsi="Wingdings"/>
      </w:rPr>
    </w:lvl>
    <w:lvl w:ilvl="3" w:tplc="0F84BC08">
      <w:start w:val="1"/>
      <w:numFmt w:val="bullet"/>
      <w:lvlText w:val=""/>
      <w:lvlJc w:val="left"/>
      <w:pPr>
        <w:tabs>
          <w:tab w:val="num" w:pos="2880"/>
        </w:tabs>
        <w:ind w:left="2880" w:hanging="360"/>
      </w:pPr>
      <w:rPr>
        <w:rFonts w:ascii="Symbol" w:hAnsi="Symbol"/>
      </w:rPr>
    </w:lvl>
    <w:lvl w:ilvl="4" w:tplc="2118EA0E">
      <w:start w:val="1"/>
      <w:numFmt w:val="bullet"/>
      <w:lvlText w:val="o"/>
      <w:lvlJc w:val="left"/>
      <w:pPr>
        <w:tabs>
          <w:tab w:val="num" w:pos="3600"/>
        </w:tabs>
        <w:ind w:left="3600" w:hanging="360"/>
      </w:pPr>
      <w:rPr>
        <w:rFonts w:ascii="Courier New" w:hAnsi="Courier New"/>
      </w:rPr>
    </w:lvl>
    <w:lvl w:ilvl="5" w:tplc="AB8EDE20">
      <w:start w:val="1"/>
      <w:numFmt w:val="bullet"/>
      <w:lvlText w:val=""/>
      <w:lvlJc w:val="left"/>
      <w:pPr>
        <w:tabs>
          <w:tab w:val="num" w:pos="4320"/>
        </w:tabs>
        <w:ind w:left="4320" w:hanging="360"/>
      </w:pPr>
      <w:rPr>
        <w:rFonts w:ascii="Wingdings" w:hAnsi="Wingdings"/>
      </w:rPr>
    </w:lvl>
    <w:lvl w:ilvl="6" w:tplc="1EE22038">
      <w:start w:val="1"/>
      <w:numFmt w:val="bullet"/>
      <w:lvlText w:val=""/>
      <w:lvlJc w:val="left"/>
      <w:pPr>
        <w:tabs>
          <w:tab w:val="num" w:pos="5040"/>
        </w:tabs>
        <w:ind w:left="5040" w:hanging="360"/>
      </w:pPr>
      <w:rPr>
        <w:rFonts w:ascii="Symbol" w:hAnsi="Symbol"/>
      </w:rPr>
    </w:lvl>
    <w:lvl w:ilvl="7" w:tplc="8750ACAA">
      <w:start w:val="1"/>
      <w:numFmt w:val="bullet"/>
      <w:lvlText w:val="o"/>
      <w:lvlJc w:val="left"/>
      <w:pPr>
        <w:tabs>
          <w:tab w:val="num" w:pos="5760"/>
        </w:tabs>
        <w:ind w:left="5760" w:hanging="360"/>
      </w:pPr>
      <w:rPr>
        <w:rFonts w:ascii="Courier New" w:hAnsi="Courier New"/>
      </w:rPr>
    </w:lvl>
    <w:lvl w:ilvl="8" w:tplc="738639E6">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363E5F36">
      <w:start w:val="1"/>
      <w:numFmt w:val="bullet"/>
      <w:lvlText w:val=""/>
      <w:lvlJc w:val="left"/>
      <w:pPr>
        <w:ind w:left="720" w:hanging="360"/>
      </w:pPr>
      <w:rPr>
        <w:rFonts w:ascii="Symbol" w:hAnsi="Symbol"/>
        <w:position w:val="2"/>
        <w:sz w:val="16"/>
      </w:rPr>
    </w:lvl>
    <w:lvl w:ilvl="1" w:tplc="0CC89128">
      <w:start w:val="1"/>
      <w:numFmt w:val="bullet"/>
      <w:lvlText w:val="o"/>
      <w:lvlJc w:val="left"/>
      <w:pPr>
        <w:tabs>
          <w:tab w:val="num" w:pos="1440"/>
        </w:tabs>
        <w:ind w:left="1440" w:hanging="360"/>
      </w:pPr>
      <w:rPr>
        <w:rFonts w:ascii="Courier New" w:hAnsi="Courier New"/>
      </w:rPr>
    </w:lvl>
    <w:lvl w:ilvl="2" w:tplc="1C766362">
      <w:start w:val="1"/>
      <w:numFmt w:val="bullet"/>
      <w:lvlText w:val=""/>
      <w:lvlJc w:val="left"/>
      <w:pPr>
        <w:tabs>
          <w:tab w:val="num" w:pos="2160"/>
        </w:tabs>
        <w:ind w:left="2160" w:hanging="360"/>
      </w:pPr>
      <w:rPr>
        <w:rFonts w:ascii="Wingdings" w:hAnsi="Wingdings"/>
      </w:rPr>
    </w:lvl>
    <w:lvl w:ilvl="3" w:tplc="042674E8">
      <w:start w:val="1"/>
      <w:numFmt w:val="bullet"/>
      <w:lvlText w:val=""/>
      <w:lvlJc w:val="left"/>
      <w:pPr>
        <w:tabs>
          <w:tab w:val="num" w:pos="2880"/>
        </w:tabs>
        <w:ind w:left="2880" w:hanging="360"/>
      </w:pPr>
      <w:rPr>
        <w:rFonts w:ascii="Symbol" w:hAnsi="Symbol"/>
      </w:rPr>
    </w:lvl>
    <w:lvl w:ilvl="4" w:tplc="57EC7C32">
      <w:start w:val="1"/>
      <w:numFmt w:val="bullet"/>
      <w:lvlText w:val="o"/>
      <w:lvlJc w:val="left"/>
      <w:pPr>
        <w:tabs>
          <w:tab w:val="num" w:pos="3600"/>
        </w:tabs>
        <w:ind w:left="3600" w:hanging="360"/>
      </w:pPr>
      <w:rPr>
        <w:rFonts w:ascii="Courier New" w:hAnsi="Courier New"/>
      </w:rPr>
    </w:lvl>
    <w:lvl w:ilvl="5" w:tplc="0D84CF8E">
      <w:start w:val="1"/>
      <w:numFmt w:val="bullet"/>
      <w:lvlText w:val=""/>
      <w:lvlJc w:val="left"/>
      <w:pPr>
        <w:tabs>
          <w:tab w:val="num" w:pos="4320"/>
        </w:tabs>
        <w:ind w:left="4320" w:hanging="360"/>
      </w:pPr>
      <w:rPr>
        <w:rFonts w:ascii="Wingdings" w:hAnsi="Wingdings"/>
      </w:rPr>
    </w:lvl>
    <w:lvl w:ilvl="6" w:tplc="1408DF62">
      <w:start w:val="1"/>
      <w:numFmt w:val="bullet"/>
      <w:lvlText w:val=""/>
      <w:lvlJc w:val="left"/>
      <w:pPr>
        <w:tabs>
          <w:tab w:val="num" w:pos="5040"/>
        </w:tabs>
        <w:ind w:left="5040" w:hanging="360"/>
      </w:pPr>
      <w:rPr>
        <w:rFonts w:ascii="Symbol" w:hAnsi="Symbol"/>
      </w:rPr>
    </w:lvl>
    <w:lvl w:ilvl="7" w:tplc="50205084">
      <w:start w:val="1"/>
      <w:numFmt w:val="bullet"/>
      <w:lvlText w:val="o"/>
      <w:lvlJc w:val="left"/>
      <w:pPr>
        <w:tabs>
          <w:tab w:val="num" w:pos="5760"/>
        </w:tabs>
        <w:ind w:left="5760" w:hanging="360"/>
      </w:pPr>
      <w:rPr>
        <w:rFonts w:ascii="Courier New" w:hAnsi="Courier New"/>
      </w:rPr>
    </w:lvl>
    <w:lvl w:ilvl="8" w:tplc="4F363FD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45E6D6C4">
      <w:start w:val="1"/>
      <w:numFmt w:val="bullet"/>
      <w:lvlText w:val=""/>
      <w:lvlJc w:val="left"/>
      <w:pPr>
        <w:ind w:left="720" w:hanging="360"/>
      </w:pPr>
      <w:rPr>
        <w:rFonts w:ascii="Symbol" w:hAnsi="Symbol"/>
        <w:position w:val="2"/>
        <w:sz w:val="16"/>
      </w:rPr>
    </w:lvl>
    <w:lvl w:ilvl="1" w:tplc="990CED8E">
      <w:start w:val="1"/>
      <w:numFmt w:val="bullet"/>
      <w:lvlText w:val="o"/>
      <w:lvlJc w:val="left"/>
      <w:pPr>
        <w:tabs>
          <w:tab w:val="num" w:pos="1440"/>
        </w:tabs>
        <w:ind w:left="1440" w:hanging="360"/>
      </w:pPr>
      <w:rPr>
        <w:rFonts w:ascii="Courier New" w:hAnsi="Courier New"/>
      </w:rPr>
    </w:lvl>
    <w:lvl w:ilvl="2" w:tplc="23EA0ECC">
      <w:start w:val="1"/>
      <w:numFmt w:val="bullet"/>
      <w:lvlText w:val=""/>
      <w:lvlJc w:val="left"/>
      <w:pPr>
        <w:tabs>
          <w:tab w:val="num" w:pos="2160"/>
        </w:tabs>
        <w:ind w:left="2160" w:hanging="360"/>
      </w:pPr>
      <w:rPr>
        <w:rFonts w:ascii="Wingdings" w:hAnsi="Wingdings"/>
      </w:rPr>
    </w:lvl>
    <w:lvl w:ilvl="3" w:tplc="F4D8A242">
      <w:start w:val="1"/>
      <w:numFmt w:val="bullet"/>
      <w:lvlText w:val=""/>
      <w:lvlJc w:val="left"/>
      <w:pPr>
        <w:tabs>
          <w:tab w:val="num" w:pos="2880"/>
        </w:tabs>
        <w:ind w:left="2880" w:hanging="360"/>
      </w:pPr>
      <w:rPr>
        <w:rFonts w:ascii="Symbol" w:hAnsi="Symbol"/>
      </w:rPr>
    </w:lvl>
    <w:lvl w:ilvl="4" w:tplc="26169AC6">
      <w:start w:val="1"/>
      <w:numFmt w:val="bullet"/>
      <w:lvlText w:val="o"/>
      <w:lvlJc w:val="left"/>
      <w:pPr>
        <w:tabs>
          <w:tab w:val="num" w:pos="3600"/>
        </w:tabs>
        <w:ind w:left="3600" w:hanging="360"/>
      </w:pPr>
      <w:rPr>
        <w:rFonts w:ascii="Courier New" w:hAnsi="Courier New"/>
      </w:rPr>
    </w:lvl>
    <w:lvl w:ilvl="5" w:tplc="27683606">
      <w:start w:val="1"/>
      <w:numFmt w:val="bullet"/>
      <w:lvlText w:val=""/>
      <w:lvlJc w:val="left"/>
      <w:pPr>
        <w:tabs>
          <w:tab w:val="num" w:pos="4320"/>
        </w:tabs>
        <w:ind w:left="4320" w:hanging="360"/>
      </w:pPr>
      <w:rPr>
        <w:rFonts w:ascii="Wingdings" w:hAnsi="Wingdings"/>
      </w:rPr>
    </w:lvl>
    <w:lvl w:ilvl="6" w:tplc="D6B2F57E">
      <w:start w:val="1"/>
      <w:numFmt w:val="bullet"/>
      <w:lvlText w:val=""/>
      <w:lvlJc w:val="left"/>
      <w:pPr>
        <w:tabs>
          <w:tab w:val="num" w:pos="5040"/>
        </w:tabs>
        <w:ind w:left="5040" w:hanging="360"/>
      </w:pPr>
      <w:rPr>
        <w:rFonts w:ascii="Symbol" w:hAnsi="Symbol"/>
      </w:rPr>
    </w:lvl>
    <w:lvl w:ilvl="7" w:tplc="6680B1B0">
      <w:start w:val="1"/>
      <w:numFmt w:val="bullet"/>
      <w:lvlText w:val="o"/>
      <w:lvlJc w:val="left"/>
      <w:pPr>
        <w:tabs>
          <w:tab w:val="num" w:pos="5760"/>
        </w:tabs>
        <w:ind w:left="5760" w:hanging="360"/>
      </w:pPr>
      <w:rPr>
        <w:rFonts w:ascii="Courier New" w:hAnsi="Courier New"/>
      </w:rPr>
    </w:lvl>
    <w:lvl w:ilvl="8" w:tplc="3F7037DE">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A088068A">
      <w:start w:val="1"/>
      <w:numFmt w:val="bullet"/>
      <w:lvlText w:val=""/>
      <w:lvlJc w:val="left"/>
      <w:pPr>
        <w:ind w:left="720" w:hanging="360"/>
      </w:pPr>
      <w:rPr>
        <w:rFonts w:ascii="Symbol" w:hAnsi="Symbol"/>
        <w:position w:val="2"/>
        <w:sz w:val="16"/>
      </w:rPr>
    </w:lvl>
    <w:lvl w:ilvl="1" w:tplc="1CCC20D4">
      <w:start w:val="1"/>
      <w:numFmt w:val="bullet"/>
      <w:lvlText w:val="o"/>
      <w:lvlJc w:val="left"/>
      <w:pPr>
        <w:tabs>
          <w:tab w:val="num" w:pos="1440"/>
        </w:tabs>
        <w:ind w:left="1440" w:hanging="360"/>
      </w:pPr>
      <w:rPr>
        <w:rFonts w:ascii="Courier New" w:hAnsi="Courier New"/>
      </w:rPr>
    </w:lvl>
    <w:lvl w:ilvl="2" w:tplc="C6568976">
      <w:start w:val="1"/>
      <w:numFmt w:val="bullet"/>
      <w:lvlText w:val=""/>
      <w:lvlJc w:val="left"/>
      <w:pPr>
        <w:tabs>
          <w:tab w:val="num" w:pos="2160"/>
        </w:tabs>
        <w:ind w:left="2160" w:hanging="360"/>
      </w:pPr>
      <w:rPr>
        <w:rFonts w:ascii="Wingdings" w:hAnsi="Wingdings"/>
      </w:rPr>
    </w:lvl>
    <w:lvl w:ilvl="3" w:tplc="11E4CD10">
      <w:start w:val="1"/>
      <w:numFmt w:val="bullet"/>
      <w:lvlText w:val=""/>
      <w:lvlJc w:val="left"/>
      <w:pPr>
        <w:tabs>
          <w:tab w:val="num" w:pos="2880"/>
        </w:tabs>
        <w:ind w:left="2880" w:hanging="360"/>
      </w:pPr>
      <w:rPr>
        <w:rFonts w:ascii="Symbol" w:hAnsi="Symbol"/>
      </w:rPr>
    </w:lvl>
    <w:lvl w:ilvl="4" w:tplc="91CCB174">
      <w:start w:val="1"/>
      <w:numFmt w:val="bullet"/>
      <w:lvlText w:val="o"/>
      <w:lvlJc w:val="left"/>
      <w:pPr>
        <w:tabs>
          <w:tab w:val="num" w:pos="3600"/>
        </w:tabs>
        <w:ind w:left="3600" w:hanging="360"/>
      </w:pPr>
      <w:rPr>
        <w:rFonts w:ascii="Courier New" w:hAnsi="Courier New"/>
      </w:rPr>
    </w:lvl>
    <w:lvl w:ilvl="5" w:tplc="5FCA5B04">
      <w:start w:val="1"/>
      <w:numFmt w:val="bullet"/>
      <w:lvlText w:val=""/>
      <w:lvlJc w:val="left"/>
      <w:pPr>
        <w:tabs>
          <w:tab w:val="num" w:pos="4320"/>
        </w:tabs>
        <w:ind w:left="4320" w:hanging="360"/>
      </w:pPr>
      <w:rPr>
        <w:rFonts w:ascii="Wingdings" w:hAnsi="Wingdings"/>
      </w:rPr>
    </w:lvl>
    <w:lvl w:ilvl="6" w:tplc="13C613FE">
      <w:start w:val="1"/>
      <w:numFmt w:val="bullet"/>
      <w:lvlText w:val=""/>
      <w:lvlJc w:val="left"/>
      <w:pPr>
        <w:tabs>
          <w:tab w:val="num" w:pos="5040"/>
        </w:tabs>
        <w:ind w:left="5040" w:hanging="360"/>
      </w:pPr>
      <w:rPr>
        <w:rFonts w:ascii="Symbol" w:hAnsi="Symbol"/>
      </w:rPr>
    </w:lvl>
    <w:lvl w:ilvl="7" w:tplc="46082DEE">
      <w:start w:val="1"/>
      <w:numFmt w:val="bullet"/>
      <w:lvlText w:val="o"/>
      <w:lvlJc w:val="left"/>
      <w:pPr>
        <w:tabs>
          <w:tab w:val="num" w:pos="5760"/>
        </w:tabs>
        <w:ind w:left="5760" w:hanging="360"/>
      </w:pPr>
      <w:rPr>
        <w:rFonts w:ascii="Courier New" w:hAnsi="Courier New"/>
      </w:rPr>
    </w:lvl>
    <w:lvl w:ilvl="8" w:tplc="89701B6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FE9401F8">
      <w:start w:val="1"/>
      <w:numFmt w:val="bullet"/>
      <w:lvlText w:val=""/>
      <w:lvlJc w:val="left"/>
      <w:pPr>
        <w:ind w:left="720" w:hanging="360"/>
      </w:pPr>
      <w:rPr>
        <w:rFonts w:ascii="Symbol" w:hAnsi="Symbol"/>
        <w:position w:val="2"/>
        <w:sz w:val="16"/>
      </w:rPr>
    </w:lvl>
    <w:lvl w:ilvl="1" w:tplc="FA82D1E6">
      <w:start w:val="1"/>
      <w:numFmt w:val="bullet"/>
      <w:lvlText w:val="o"/>
      <w:lvlJc w:val="left"/>
      <w:pPr>
        <w:tabs>
          <w:tab w:val="num" w:pos="1440"/>
        </w:tabs>
        <w:ind w:left="1440" w:hanging="360"/>
      </w:pPr>
      <w:rPr>
        <w:rFonts w:ascii="Courier New" w:hAnsi="Courier New"/>
      </w:rPr>
    </w:lvl>
    <w:lvl w:ilvl="2" w:tplc="F9528064">
      <w:start w:val="1"/>
      <w:numFmt w:val="bullet"/>
      <w:lvlText w:val=""/>
      <w:lvlJc w:val="left"/>
      <w:pPr>
        <w:tabs>
          <w:tab w:val="num" w:pos="2160"/>
        </w:tabs>
        <w:ind w:left="2160" w:hanging="360"/>
      </w:pPr>
      <w:rPr>
        <w:rFonts w:ascii="Wingdings" w:hAnsi="Wingdings"/>
      </w:rPr>
    </w:lvl>
    <w:lvl w:ilvl="3" w:tplc="0602D60E">
      <w:start w:val="1"/>
      <w:numFmt w:val="bullet"/>
      <w:lvlText w:val=""/>
      <w:lvlJc w:val="left"/>
      <w:pPr>
        <w:tabs>
          <w:tab w:val="num" w:pos="2880"/>
        </w:tabs>
        <w:ind w:left="2880" w:hanging="360"/>
      </w:pPr>
      <w:rPr>
        <w:rFonts w:ascii="Symbol" w:hAnsi="Symbol"/>
      </w:rPr>
    </w:lvl>
    <w:lvl w:ilvl="4" w:tplc="730622E6">
      <w:start w:val="1"/>
      <w:numFmt w:val="bullet"/>
      <w:lvlText w:val="o"/>
      <w:lvlJc w:val="left"/>
      <w:pPr>
        <w:tabs>
          <w:tab w:val="num" w:pos="3600"/>
        </w:tabs>
        <w:ind w:left="3600" w:hanging="360"/>
      </w:pPr>
      <w:rPr>
        <w:rFonts w:ascii="Courier New" w:hAnsi="Courier New"/>
      </w:rPr>
    </w:lvl>
    <w:lvl w:ilvl="5" w:tplc="4E707A6E">
      <w:start w:val="1"/>
      <w:numFmt w:val="bullet"/>
      <w:lvlText w:val=""/>
      <w:lvlJc w:val="left"/>
      <w:pPr>
        <w:tabs>
          <w:tab w:val="num" w:pos="4320"/>
        </w:tabs>
        <w:ind w:left="4320" w:hanging="360"/>
      </w:pPr>
      <w:rPr>
        <w:rFonts w:ascii="Wingdings" w:hAnsi="Wingdings"/>
      </w:rPr>
    </w:lvl>
    <w:lvl w:ilvl="6" w:tplc="5A40BEE8">
      <w:start w:val="1"/>
      <w:numFmt w:val="bullet"/>
      <w:lvlText w:val=""/>
      <w:lvlJc w:val="left"/>
      <w:pPr>
        <w:tabs>
          <w:tab w:val="num" w:pos="5040"/>
        </w:tabs>
        <w:ind w:left="5040" w:hanging="360"/>
      </w:pPr>
      <w:rPr>
        <w:rFonts w:ascii="Symbol" w:hAnsi="Symbol"/>
      </w:rPr>
    </w:lvl>
    <w:lvl w:ilvl="7" w:tplc="7D42AFB4">
      <w:start w:val="1"/>
      <w:numFmt w:val="bullet"/>
      <w:lvlText w:val="o"/>
      <w:lvlJc w:val="left"/>
      <w:pPr>
        <w:tabs>
          <w:tab w:val="num" w:pos="5760"/>
        </w:tabs>
        <w:ind w:left="5760" w:hanging="360"/>
      </w:pPr>
      <w:rPr>
        <w:rFonts w:ascii="Courier New" w:hAnsi="Courier New"/>
      </w:rPr>
    </w:lvl>
    <w:lvl w:ilvl="8" w:tplc="42FAC0CA">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37925FF6">
      <w:start w:val="1"/>
      <w:numFmt w:val="bullet"/>
      <w:lvlText w:val=""/>
      <w:lvlJc w:val="left"/>
      <w:pPr>
        <w:ind w:left="720" w:hanging="360"/>
      </w:pPr>
      <w:rPr>
        <w:rFonts w:ascii="Symbol" w:hAnsi="Symbol"/>
        <w:position w:val="2"/>
        <w:sz w:val="16"/>
      </w:rPr>
    </w:lvl>
    <w:lvl w:ilvl="1" w:tplc="E75C6964">
      <w:start w:val="1"/>
      <w:numFmt w:val="bullet"/>
      <w:lvlText w:val="o"/>
      <w:lvlJc w:val="left"/>
      <w:pPr>
        <w:tabs>
          <w:tab w:val="num" w:pos="1440"/>
        </w:tabs>
        <w:ind w:left="1440" w:hanging="360"/>
      </w:pPr>
      <w:rPr>
        <w:rFonts w:ascii="Courier New" w:hAnsi="Courier New"/>
      </w:rPr>
    </w:lvl>
    <w:lvl w:ilvl="2" w:tplc="9EA6BB8C">
      <w:start w:val="1"/>
      <w:numFmt w:val="bullet"/>
      <w:lvlText w:val=""/>
      <w:lvlJc w:val="left"/>
      <w:pPr>
        <w:tabs>
          <w:tab w:val="num" w:pos="2160"/>
        </w:tabs>
        <w:ind w:left="2160" w:hanging="360"/>
      </w:pPr>
      <w:rPr>
        <w:rFonts w:ascii="Wingdings" w:hAnsi="Wingdings"/>
      </w:rPr>
    </w:lvl>
    <w:lvl w:ilvl="3" w:tplc="5AF61EF4">
      <w:start w:val="1"/>
      <w:numFmt w:val="bullet"/>
      <w:lvlText w:val=""/>
      <w:lvlJc w:val="left"/>
      <w:pPr>
        <w:tabs>
          <w:tab w:val="num" w:pos="2880"/>
        </w:tabs>
        <w:ind w:left="2880" w:hanging="360"/>
      </w:pPr>
      <w:rPr>
        <w:rFonts w:ascii="Symbol" w:hAnsi="Symbol"/>
      </w:rPr>
    </w:lvl>
    <w:lvl w:ilvl="4" w:tplc="CA22258A">
      <w:start w:val="1"/>
      <w:numFmt w:val="bullet"/>
      <w:lvlText w:val="o"/>
      <w:lvlJc w:val="left"/>
      <w:pPr>
        <w:tabs>
          <w:tab w:val="num" w:pos="3600"/>
        </w:tabs>
        <w:ind w:left="3600" w:hanging="360"/>
      </w:pPr>
      <w:rPr>
        <w:rFonts w:ascii="Courier New" w:hAnsi="Courier New"/>
      </w:rPr>
    </w:lvl>
    <w:lvl w:ilvl="5" w:tplc="A498EE32">
      <w:start w:val="1"/>
      <w:numFmt w:val="bullet"/>
      <w:lvlText w:val=""/>
      <w:lvlJc w:val="left"/>
      <w:pPr>
        <w:tabs>
          <w:tab w:val="num" w:pos="4320"/>
        </w:tabs>
        <w:ind w:left="4320" w:hanging="360"/>
      </w:pPr>
      <w:rPr>
        <w:rFonts w:ascii="Wingdings" w:hAnsi="Wingdings"/>
      </w:rPr>
    </w:lvl>
    <w:lvl w:ilvl="6" w:tplc="B9300734">
      <w:start w:val="1"/>
      <w:numFmt w:val="bullet"/>
      <w:lvlText w:val=""/>
      <w:lvlJc w:val="left"/>
      <w:pPr>
        <w:tabs>
          <w:tab w:val="num" w:pos="5040"/>
        </w:tabs>
        <w:ind w:left="5040" w:hanging="360"/>
      </w:pPr>
      <w:rPr>
        <w:rFonts w:ascii="Symbol" w:hAnsi="Symbol"/>
      </w:rPr>
    </w:lvl>
    <w:lvl w:ilvl="7" w:tplc="BA6E81C0">
      <w:start w:val="1"/>
      <w:numFmt w:val="bullet"/>
      <w:lvlText w:val="o"/>
      <w:lvlJc w:val="left"/>
      <w:pPr>
        <w:tabs>
          <w:tab w:val="num" w:pos="5760"/>
        </w:tabs>
        <w:ind w:left="5760" w:hanging="360"/>
      </w:pPr>
      <w:rPr>
        <w:rFonts w:ascii="Courier New" w:hAnsi="Courier New"/>
      </w:rPr>
    </w:lvl>
    <w:lvl w:ilvl="8" w:tplc="14FEC7D0">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A044EC28">
      <w:start w:val="1"/>
      <w:numFmt w:val="bullet"/>
      <w:lvlText w:val=""/>
      <w:lvlJc w:val="left"/>
      <w:pPr>
        <w:ind w:left="720" w:hanging="360"/>
      </w:pPr>
      <w:rPr>
        <w:rFonts w:ascii="Symbol" w:hAnsi="Symbol"/>
        <w:position w:val="2"/>
        <w:sz w:val="16"/>
      </w:rPr>
    </w:lvl>
    <w:lvl w:ilvl="1" w:tplc="3C4A74F0">
      <w:start w:val="1"/>
      <w:numFmt w:val="bullet"/>
      <w:lvlText w:val="o"/>
      <w:lvlJc w:val="left"/>
      <w:pPr>
        <w:tabs>
          <w:tab w:val="num" w:pos="1440"/>
        </w:tabs>
        <w:ind w:left="1440" w:hanging="360"/>
      </w:pPr>
      <w:rPr>
        <w:rFonts w:ascii="Courier New" w:hAnsi="Courier New"/>
      </w:rPr>
    </w:lvl>
    <w:lvl w:ilvl="2" w:tplc="8B48ACC6">
      <w:start w:val="1"/>
      <w:numFmt w:val="bullet"/>
      <w:lvlText w:val=""/>
      <w:lvlJc w:val="left"/>
      <w:pPr>
        <w:tabs>
          <w:tab w:val="num" w:pos="2160"/>
        </w:tabs>
        <w:ind w:left="2160" w:hanging="360"/>
      </w:pPr>
      <w:rPr>
        <w:rFonts w:ascii="Wingdings" w:hAnsi="Wingdings"/>
      </w:rPr>
    </w:lvl>
    <w:lvl w:ilvl="3" w:tplc="C97AFA18">
      <w:start w:val="1"/>
      <w:numFmt w:val="bullet"/>
      <w:lvlText w:val=""/>
      <w:lvlJc w:val="left"/>
      <w:pPr>
        <w:tabs>
          <w:tab w:val="num" w:pos="2880"/>
        </w:tabs>
        <w:ind w:left="2880" w:hanging="360"/>
      </w:pPr>
      <w:rPr>
        <w:rFonts w:ascii="Symbol" w:hAnsi="Symbol"/>
      </w:rPr>
    </w:lvl>
    <w:lvl w:ilvl="4" w:tplc="36C4894A">
      <w:start w:val="1"/>
      <w:numFmt w:val="bullet"/>
      <w:lvlText w:val="o"/>
      <w:lvlJc w:val="left"/>
      <w:pPr>
        <w:tabs>
          <w:tab w:val="num" w:pos="3600"/>
        </w:tabs>
        <w:ind w:left="3600" w:hanging="360"/>
      </w:pPr>
      <w:rPr>
        <w:rFonts w:ascii="Courier New" w:hAnsi="Courier New"/>
      </w:rPr>
    </w:lvl>
    <w:lvl w:ilvl="5" w:tplc="60A64618">
      <w:start w:val="1"/>
      <w:numFmt w:val="bullet"/>
      <w:lvlText w:val=""/>
      <w:lvlJc w:val="left"/>
      <w:pPr>
        <w:tabs>
          <w:tab w:val="num" w:pos="4320"/>
        </w:tabs>
        <w:ind w:left="4320" w:hanging="360"/>
      </w:pPr>
      <w:rPr>
        <w:rFonts w:ascii="Wingdings" w:hAnsi="Wingdings"/>
      </w:rPr>
    </w:lvl>
    <w:lvl w:ilvl="6" w:tplc="81BC9868">
      <w:start w:val="1"/>
      <w:numFmt w:val="bullet"/>
      <w:lvlText w:val=""/>
      <w:lvlJc w:val="left"/>
      <w:pPr>
        <w:tabs>
          <w:tab w:val="num" w:pos="5040"/>
        </w:tabs>
        <w:ind w:left="5040" w:hanging="360"/>
      </w:pPr>
      <w:rPr>
        <w:rFonts w:ascii="Symbol" w:hAnsi="Symbol"/>
      </w:rPr>
    </w:lvl>
    <w:lvl w:ilvl="7" w:tplc="757C88F4">
      <w:start w:val="1"/>
      <w:numFmt w:val="bullet"/>
      <w:lvlText w:val="o"/>
      <w:lvlJc w:val="left"/>
      <w:pPr>
        <w:tabs>
          <w:tab w:val="num" w:pos="5760"/>
        </w:tabs>
        <w:ind w:left="5760" w:hanging="360"/>
      </w:pPr>
      <w:rPr>
        <w:rFonts w:ascii="Courier New" w:hAnsi="Courier New"/>
      </w:rPr>
    </w:lvl>
    <w:lvl w:ilvl="8" w:tplc="88A8119A">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8AE4AFD8">
      <w:start w:val="1"/>
      <w:numFmt w:val="bullet"/>
      <w:lvlText w:val=""/>
      <w:lvlJc w:val="left"/>
      <w:pPr>
        <w:ind w:left="720" w:hanging="360"/>
      </w:pPr>
      <w:rPr>
        <w:rFonts w:ascii="Symbol" w:hAnsi="Symbol"/>
        <w:position w:val="2"/>
        <w:sz w:val="16"/>
      </w:rPr>
    </w:lvl>
    <w:lvl w:ilvl="1" w:tplc="75EC564A">
      <w:start w:val="1"/>
      <w:numFmt w:val="bullet"/>
      <w:lvlText w:val="o"/>
      <w:lvlJc w:val="left"/>
      <w:pPr>
        <w:tabs>
          <w:tab w:val="num" w:pos="1440"/>
        </w:tabs>
        <w:ind w:left="1440" w:hanging="360"/>
      </w:pPr>
      <w:rPr>
        <w:rFonts w:ascii="Courier New" w:hAnsi="Courier New"/>
      </w:rPr>
    </w:lvl>
    <w:lvl w:ilvl="2" w:tplc="B1FC879A">
      <w:start w:val="1"/>
      <w:numFmt w:val="bullet"/>
      <w:lvlText w:val=""/>
      <w:lvlJc w:val="left"/>
      <w:pPr>
        <w:tabs>
          <w:tab w:val="num" w:pos="2160"/>
        </w:tabs>
        <w:ind w:left="2160" w:hanging="360"/>
      </w:pPr>
      <w:rPr>
        <w:rFonts w:ascii="Wingdings" w:hAnsi="Wingdings"/>
      </w:rPr>
    </w:lvl>
    <w:lvl w:ilvl="3" w:tplc="AA0C1324">
      <w:start w:val="1"/>
      <w:numFmt w:val="bullet"/>
      <w:lvlText w:val=""/>
      <w:lvlJc w:val="left"/>
      <w:pPr>
        <w:tabs>
          <w:tab w:val="num" w:pos="2880"/>
        </w:tabs>
        <w:ind w:left="2880" w:hanging="360"/>
      </w:pPr>
      <w:rPr>
        <w:rFonts w:ascii="Symbol" w:hAnsi="Symbol"/>
      </w:rPr>
    </w:lvl>
    <w:lvl w:ilvl="4" w:tplc="C65C66C0">
      <w:start w:val="1"/>
      <w:numFmt w:val="bullet"/>
      <w:lvlText w:val="o"/>
      <w:lvlJc w:val="left"/>
      <w:pPr>
        <w:tabs>
          <w:tab w:val="num" w:pos="3600"/>
        </w:tabs>
        <w:ind w:left="3600" w:hanging="360"/>
      </w:pPr>
      <w:rPr>
        <w:rFonts w:ascii="Courier New" w:hAnsi="Courier New"/>
      </w:rPr>
    </w:lvl>
    <w:lvl w:ilvl="5" w:tplc="435C93E0">
      <w:start w:val="1"/>
      <w:numFmt w:val="bullet"/>
      <w:lvlText w:val=""/>
      <w:lvlJc w:val="left"/>
      <w:pPr>
        <w:tabs>
          <w:tab w:val="num" w:pos="4320"/>
        </w:tabs>
        <w:ind w:left="4320" w:hanging="360"/>
      </w:pPr>
      <w:rPr>
        <w:rFonts w:ascii="Wingdings" w:hAnsi="Wingdings"/>
      </w:rPr>
    </w:lvl>
    <w:lvl w:ilvl="6" w:tplc="A5DA2D4C">
      <w:start w:val="1"/>
      <w:numFmt w:val="bullet"/>
      <w:lvlText w:val=""/>
      <w:lvlJc w:val="left"/>
      <w:pPr>
        <w:tabs>
          <w:tab w:val="num" w:pos="5040"/>
        </w:tabs>
        <w:ind w:left="5040" w:hanging="360"/>
      </w:pPr>
      <w:rPr>
        <w:rFonts w:ascii="Symbol" w:hAnsi="Symbol"/>
      </w:rPr>
    </w:lvl>
    <w:lvl w:ilvl="7" w:tplc="17B60818">
      <w:start w:val="1"/>
      <w:numFmt w:val="bullet"/>
      <w:lvlText w:val="o"/>
      <w:lvlJc w:val="left"/>
      <w:pPr>
        <w:tabs>
          <w:tab w:val="num" w:pos="5760"/>
        </w:tabs>
        <w:ind w:left="5760" w:hanging="360"/>
      </w:pPr>
      <w:rPr>
        <w:rFonts w:ascii="Courier New" w:hAnsi="Courier New"/>
      </w:rPr>
    </w:lvl>
    <w:lvl w:ilvl="8" w:tplc="BC8862AC">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05B0A83A">
      <w:start w:val="1"/>
      <w:numFmt w:val="bullet"/>
      <w:lvlText w:val=""/>
      <w:lvlJc w:val="left"/>
      <w:pPr>
        <w:ind w:left="720" w:hanging="360"/>
      </w:pPr>
      <w:rPr>
        <w:rFonts w:ascii="Symbol" w:hAnsi="Symbol"/>
        <w:position w:val="2"/>
        <w:sz w:val="16"/>
      </w:rPr>
    </w:lvl>
    <w:lvl w:ilvl="1" w:tplc="68A4EBD8">
      <w:start w:val="1"/>
      <w:numFmt w:val="bullet"/>
      <w:lvlText w:val="o"/>
      <w:lvlJc w:val="left"/>
      <w:pPr>
        <w:tabs>
          <w:tab w:val="num" w:pos="1440"/>
        </w:tabs>
        <w:ind w:left="1440" w:hanging="360"/>
      </w:pPr>
      <w:rPr>
        <w:rFonts w:ascii="Courier New" w:hAnsi="Courier New"/>
      </w:rPr>
    </w:lvl>
    <w:lvl w:ilvl="2" w:tplc="68805E1E">
      <w:start w:val="1"/>
      <w:numFmt w:val="bullet"/>
      <w:lvlText w:val=""/>
      <w:lvlJc w:val="left"/>
      <w:pPr>
        <w:tabs>
          <w:tab w:val="num" w:pos="2160"/>
        </w:tabs>
        <w:ind w:left="2160" w:hanging="360"/>
      </w:pPr>
      <w:rPr>
        <w:rFonts w:ascii="Wingdings" w:hAnsi="Wingdings"/>
      </w:rPr>
    </w:lvl>
    <w:lvl w:ilvl="3" w:tplc="29D06B9C">
      <w:start w:val="1"/>
      <w:numFmt w:val="bullet"/>
      <w:lvlText w:val=""/>
      <w:lvlJc w:val="left"/>
      <w:pPr>
        <w:tabs>
          <w:tab w:val="num" w:pos="2880"/>
        </w:tabs>
        <w:ind w:left="2880" w:hanging="360"/>
      </w:pPr>
      <w:rPr>
        <w:rFonts w:ascii="Symbol" w:hAnsi="Symbol"/>
      </w:rPr>
    </w:lvl>
    <w:lvl w:ilvl="4" w:tplc="A1303D18">
      <w:start w:val="1"/>
      <w:numFmt w:val="bullet"/>
      <w:lvlText w:val="o"/>
      <w:lvlJc w:val="left"/>
      <w:pPr>
        <w:tabs>
          <w:tab w:val="num" w:pos="3600"/>
        </w:tabs>
        <w:ind w:left="3600" w:hanging="360"/>
      </w:pPr>
      <w:rPr>
        <w:rFonts w:ascii="Courier New" w:hAnsi="Courier New"/>
      </w:rPr>
    </w:lvl>
    <w:lvl w:ilvl="5" w:tplc="28E67702">
      <w:start w:val="1"/>
      <w:numFmt w:val="bullet"/>
      <w:lvlText w:val=""/>
      <w:lvlJc w:val="left"/>
      <w:pPr>
        <w:tabs>
          <w:tab w:val="num" w:pos="4320"/>
        </w:tabs>
        <w:ind w:left="4320" w:hanging="360"/>
      </w:pPr>
      <w:rPr>
        <w:rFonts w:ascii="Wingdings" w:hAnsi="Wingdings"/>
      </w:rPr>
    </w:lvl>
    <w:lvl w:ilvl="6" w:tplc="E92E07AE">
      <w:start w:val="1"/>
      <w:numFmt w:val="bullet"/>
      <w:lvlText w:val=""/>
      <w:lvlJc w:val="left"/>
      <w:pPr>
        <w:tabs>
          <w:tab w:val="num" w:pos="5040"/>
        </w:tabs>
        <w:ind w:left="5040" w:hanging="360"/>
      </w:pPr>
      <w:rPr>
        <w:rFonts w:ascii="Symbol" w:hAnsi="Symbol"/>
      </w:rPr>
    </w:lvl>
    <w:lvl w:ilvl="7" w:tplc="ED186476">
      <w:start w:val="1"/>
      <w:numFmt w:val="bullet"/>
      <w:lvlText w:val="o"/>
      <w:lvlJc w:val="left"/>
      <w:pPr>
        <w:tabs>
          <w:tab w:val="num" w:pos="5760"/>
        </w:tabs>
        <w:ind w:left="5760" w:hanging="360"/>
      </w:pPr>
      <w:rPr>
        <w:rFonts w:ascii="Courier New" w:hAnsi="Courier New"/>
      </w:rPr>
    </w:lvl>
    <w:lvl w:ilvl="8" w:tplc="5BA2ACD8">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E8A6AA14">
      <w:start w:val="1"/>
      <w:numFmt w:val="bullet"/>
      <w:lvlText w:val=""/>
      <w:lvlJc w:val="left"/>
      <w:pPr>
        <w:ind w:left="720" w:hanging="360"/>
      </w:pPr>
      <w:rPr>
        <w:rFonts w:ascii="Symbol" w:hAnsi="Symbol"/>
        <w:position w:val="2"/>
        <w:sz w:val="16"/>
      </w:rPr>
    </w:lvl>
    <w:lvl w:ilvl="1" w:tplc="328EBE02">
      <w:start w:val="1"/>
      <w:numFmt w:val="bullet"/>
      <w:lvlText w:val="o"/>
      <w:lvlJc w:val="left"/>
      <w:pPr>
        <w:tabs>
          <w:tab w:val="num" w:pos="1440"/>
        </w:tabs>
        <w:ind w:left="1440" w:hanging="360"/>
      </w:pPr>
      <w:rPr>
        <w:rFonts w:ascii="Courier New" w:hAnsi="Courier New"/>
      </w:rPr>
    </w:lvl>
    <w:lvl w:ilvl="2" w:tplc="F99C5AF4">
      <w:start w:val="1"/>
      <w:numFmt w:val="bullet"/>
      <w:lvlText w:val=""/>
      <w:lvlJc w:val="left"/>
      <w:pPr>
        <w:tabs>
          <w:tab w:val="num" w:pos="2160"/>
        </w:tabs>
        <w:ind w:left="2160" w:hanging="360"/>
      </w:pPr>
      <w:rPr>
        <w:rFonts w:ascii="Wingdings" w:hAnsi="Wingdings"/>
      </w:rPr>
    </w:lvl>
    <w:lvl w:ilvl="3" w:tplc="A7C84A4E">
      <w:start w:val="1"/>
      <w:numFmt w:val="bullet"/>
      <w:lvlText w:val=""/>
      <w:lvlJc w:val="left"/>
      <w:pPr>
        <w:tabs>
          <w:tab w:val="num" w:pos="2880"/>
        </w:tabs>
        <w:ind w:left="2880" w:hanging="360"/>
      </w:pPr>
      <w:rPr>
        <w:rFonts w:ascii="Symbol" w:hAnsi="Symbol"/>
      </w:rPr>
    </w:lvl>
    <w:lvl w:ilvl="4" w:tplc="0AAA566C">
      <w:start w:val="1"/>
      <w:numFmt w:val="bullet"/>
      <w:lvlText w:val="o"/>
      <w:lvlJc w:val="left"/>
      <w:pPr>
        <w:tabs>
          <w:tab w:val="num" w:pos="3600"/>
        </w:tabs>
        <w:ind w:left="3600" w:hanging="360"/>
      </w:pPr>
      <w:rPr>
        <w:rFonts w:ascii="Courier New" w:hAnsi="Courier New"/>
      </w:rPr>
    </w:lvl>
    <w:lvl w:ilvl="5" w:tplc="EFE249C0">
      <w:start w:val="1"/>
      <w:numFmt w:val="bullet"/>
      <w:lvlText w:val=""/>
      <w:lvlJc w:val="left"/>
      <w:pPr>
        <w:tabs>
          <w:tab w:val="num" w:pos="4320"/>
        </w:tabs>
        <w:ind w:left="4320" w:hanging="360"/>
      </w:pPr>
      <w:rPr>
        <w:rFonts w:ascii="Wingdings" w:hAnsi="Wingdings"/>
      </w:rPr>
    </w:lvl>
    <w:lvl w:ilvl="6" w:tplc="AE684F38">
      <w:start w:val="1"/>
      <w:numFmt w:val="bullet"/>
      <w:lvlText w:val=""/>
      <w:lvlJc w:val="left"/>
      <w:pPr>
        <w:tabs>
          <w:tab w:val="num" w:pos="5040"/>
        </w:tabs>
        <w:ind w:left="5040" w:hanging="360"/>
      </w:pPr>
      <w:rPr>
        <w:rFonts w:ascii="Symbol" w:hAnsi="Symbol"/>
      </w:rPr>
    </w:lvl>
    <w:lvl w:ilvl="7" w:tplc="8E389C14">
      <w:start w:val="1"/>
      <w:numFmt w:val="bullet"/>
      <w:lvlText w:val="o"/>
      <w:lvlJc w:val="left"/>
      <w:pPr>
        <w:tabs>
          <w:tab w:val="num" w:pos="5760"/>
        </w:tabs>
        <w:ind w:left="5760" w:hanging="360"/>
      </w:pPr>
      <w:rPr>
        <w:rFonts w:ascii="Courier New" w:hAnsi="Courier New"/>
      </w:rPr>
    </w:lvl>
    <w:lvl w:ilvl="8" w:tplc="2B5A7AEA">
      <w:start w:val="1"/>
      <w:numFmt w:val="bullet"/>
      <w:lvlText w:val=""/>
      <w:lvlJc w:val="left"/>
      <w:pPr>
        <w:tabs>
          <w:tab w:val="num" w:pos="6480"/>
        </w:tabs>
        <w:ind w:left="6480" w:hanging="360"/>
      </w:pPr>
      <w:rPr>
        <w:rFonts w:ascii="Wingdings" w:hAnsi="Wingdings"/>
      </w:rPr>
    </w:lvl>
  </w:abstractNum>
  <w:num w:numId="1" w16cid:durableId="217859137">
    <w:abstractNumId w:val="0"/>
  </w:num>
  <w:num w:numId="2" w16cid:durableId="211888243">
    <w:abstractNumId w:val="1"/>
  </w:num>
  <w:num w:numId="3" w16cid:durableId="1838424974">
    <w:abstractNumId w:val="2"/>
  </w:num>
  <w:num w:numId="4" w16cid:durableId="1411584954">
    <w:abstractNumId w:val="3"/>
  </w:num>
  <w:num w:numId="5" w16cid:durableId="1647196080">
    <w:abstractNumId w:val="4"/>
  </w:num>
  <w:num w:numId="6" w16cid:durableId="564803810">
    <w:abstractNumId w:val="5"/>
  </w:num>
  <w:num w:numId="7" w16cid:durableId="1596480818">
    <w:abstractNumId w:val="6"/>
  </w:num>
  <w:num w:numId="8" w16cid:durableId="138041412">
    <w:abstractNumId w:val="7"/>
  </w:num>
  <w:num w:numId="9" w16cid:durableId="149488855">
    <w:abstractNumId w:val="8"/>
  </w:num>
  <w:num w:numId="10" w16cid:durableId="162820050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embedTrueTypeFonts/>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5CA2"/>
    <w:rsid w:val="00475CA2"/>
    <w:rsid w:val="005D1FAD"/>
    <w:rsid w:val="00B01AF5"/>
    <w:rsid w:val="00FA14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4FCE5"/>
  <w15:docId w15:val="{CA6F33C9-B466-FE4D-8ED3-CDD7D10A2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character" w:customStyle="1" w:styleId="documentleft-box">
    <w:name w:val="document_left-box"/>
    <w:basedOn w:val="DefaultParagraphFont"/>
  </w:style>
  <w:style w:type="paragraph" w:customStyle="1" w:styleId="documentleft-boxsectionnth-child1">
    <w:name w:val="document_left-box &gt; section_nth-child(1)"/>
    <w:basedOn w:val="Normal"/>
  </w:style>
  <w:style w:type="paragraph" w:customStyle="1" w:styleId="documentparagraphfirstparagraph">
    <w:name w:val="document_paragraph_firstparagraph"/>
    <w:basedOn w:val="Normal"/>
  </w:style>
  <w:style w:type="paragraph" w:customStyle="1" w:styleId="documentPICTPic">
    <w:name w:val="document_PICTPic"/>
    <w:basedOn w:val="Normal"/>
    <w:pPr>
      <w:jc w:val="center"/>
      <w:textAlignment w:val="center"/>
    </w:pPr>
  </w:style>
  <w:style w:type="paragraph" w:customStyle="1" w:styleId="documentPICTPicfield">
    <w:name w:val="document_PICTPic_field"/>
    <w:basedOn w:val="Normal"/>
    <w:pPr>
      <w:jc w:val="center"/>
      <w:textAlignment w:val="center"/>
    </w:pPr>
  </w:style>
  <w:style w:type="paragraph" w:customStyle="1" w:styleId="documentleft-boxParagraph">
    <w:name w:val="document_left-box Paragraph"/>
    <w:basedOn w:val="Normal"/>
  </w:style>
  <w:style w:type="character" w:customStyle="1" w:styleId="documentright-box">
    <w:name w:val="document_right-box"/>
    <w:basedOn w:val="DefaultParagraphFont"/>
    <w:rPr>
      <w:spacing w:val="4"/>
    </w:rPr>
  </w:style>
  <w:style w:type="paragraph" w:customStyle="1" w:styleId="documentright-boxsectionnth-child1">
    <w:name w:val="document_right-box &gt; section_nth-child(1)"/>
    <w:basedOn w:val="Normal"/>
  </w:style>
  <w:style w:type="paragraph" w:customStyle="1" w:styleId="documentname">
    <w:name w:val="document_name"/>
    <w:basedOn w:val="Normal"/>
    <w:pPr>
      <w:pBdr>
        <w:top w:val="none" w:sz="0" w:space="7" w:color="auto"/>
        <w:bottom w:val="none" w:sz="0" w:space="10" w:color="auto"/>
      </w:pBdr>
      <w:spacing w:line="760" w:lineRule="atLeast"/>
    </w:pPr>
    <w:rPr>
      <w:b/>
      <w:bCs/>
      <w:caps/>
      <w:color w:val="2C806F"/>
      <w:sz w:val="64"/>
      <w:szCs w:val="64"/>
    </w:rPr>
  </w:style>
  <w:style w:type="character" w:customStyle="1" w:styleId="span">
    <w:name w:val="span"/>
    <w:basedOn w:val="DefaultParagraphFont"/>
    <w:rPr>
      <w:bdr w:val="none" w:sz="0" w:space="0" w:color="auto"/>
      <w:vertAlign w:val="baseline"/>
    </w:rPr>
  </w:style>
  <w:style w:type="paragraph" w:customStyle="1" w:styleId="div">
    <w:name w:val="div"/>
    <w:basedOn w:val="Normal"/>
  </w:style>
  <w:style w:type="character" w:customStyle="1" w:styleId="documentaddressLeft">
    <w:name w:val="document_addressLeft"/>
    <w:basedOn w:val="DefaultParagraphFont"/>
  </w:style>
  <w:style w:type="character" w:customStyle="1" w:styleId="documenticonRowiconSvg">
    <w:name w:val="document_iconRow_iconSvg"/>
    <w:basedOn w:val="DefaultParagraphFont"/>
  </w:style>
  <w:style w:type="character" w:customStyle="1" w:styleId="documenticonRowicoTxt">
    <w:name w:val="document_iconRow_icoTxt"/>
    <w:basedOn w:val="DefaultParagraphFont"/>
  </w:style>
  <w:style w:type="table" w:customStyle="1" w:styleId="documenticonInnerTable">
    <w:name w:val="document_iconInnerTable"/>
    <w:basedOn w:val="TableNormal"/>
    <w:tblPr/>
  </w:style>
  <w:style w:type="character" w:customStyle="1" w:styleId="documentaddressPadding">
    <w:name w:val="document_addressPadding"/>
    <w:basedOn w:val="DefaultParagraphFont"/>
  </w:style>
  <w:style w:type="character" w:customStyle="1" w:styleId="documentaddressRight">
    <w:name w:val="document_addressRight"/>
    <w:basedOn w:val="DefaultParagraphFont"/>
  </w:style>
  <w:style w:type="paragraph" w:customStyle="1" w:styleId="documenticonInnerTableParagraph">
    <w:name w:val="document_iconInnerTable Paragraph"/>
    <w:basedOn w:val="Normal"/>
  </w:style>
  <w:style w:type="table" w:customStyle="1" w:styleId="documentaddress">
    <w:name w:val="document_address"/>
    <w:basedOn w:val="TableNormal"/>
    <w:tblPr/>
  </w:style>
  <w:style w:type="table" w:customStyle="1" w:styleId="documenttopsection">
    <w:name w:val="document_topsection"/>
    <w:basedOn w:val="TableNormal"/>
    <w:tblPr/>
  </w:style>
  <w:style w:type="paragraph" w:customStyle="1" w:styleId="documentparentContainersection">
    <w:name w:val="document_parentContainer_section"/>
    <w:basedOn w:val="Normal"/>
  </w:style>
  <w:style w:type="character" w:customStyle="1" w:styleId="parentContainersectiontableheading">
    <w:name w:val="parentContainer_sectiontable_heading"/>
    <w:basedOn w:val="DefaultParagraphFont"/>
    <w:rPr>
      <w:bdr w:val="none" w:sz="0" w:space="0" w:color="auto"/>
    </w:rPr>
  </w:style>
  <w:style w:type="paragraph" w:customStyle="1" w:styleId="documentsectiontitle">
    <w:name w:val="document_sectiontitle"/>
    <w:basedOn w:val="Normal"/>
    <w:pPr>
      <w:spacing w:line="200" w:lineRule="atLeast"/>
    </w:pPr>
    <w:rPr>
      <w:b/>
      <w:bCs/>
      <w:caps/>
      <w:color w:val="000000"/>
      <w:sz w:val="20"/>
      <w:szCs w:val="20"/>
    </w:rPr>
  </w:style>
  <w:style w:type="paragraph" w:customStyle="1" w:styleId="parentContainersectiontableheadingParagraph">
    <w:name w:val="parentContainer_sectiontable_heading Paragraph"/>
    <w:basedOn w:val="Normal"/>
    <w:pPr>
      <w:textAlignment w:val="top"/>
    </w:pPr>
  </w:style>
  <w:style w:type="character" w:customStyle="1" w:styleId="parentContainersectiontablesectionbody">
    <w:name w:val="parentContainer_sectiontable_sectionbody"/>
    <w:basedOn w:val="DefaultParagraphFont"/>
    <w:rPr>
      <w:bdr w:val="none" w:sz="0" w:space="0" w:color="auto"/>
    </w:rPr>
  </w:style>
  <w:style w:type="paragraph" w:customStyle="1" w:styleId="documentsinglecolumn">
    <w:name w:val="document_singlecolumn"/>
    <w:basedOn w:val="Normal"/>
  </w:style>
  <w:style w:type="paragraph" w:customStyle="1" w:styleId="p">
    <w:name w:val="p"/>
    <w:basedOn w:val="Normal"/>
  </w:style>
  <w:style w:type="table" w:customStyle="1" w:styleId="parentContainersectiontable">
    <w:name w:val="parentContainer_sectiontable"/>
    <w:basedOn w:val="TableNormal"/>
    <w:tblPr/>
  </w:style>
  <w:style w:type="paragraph" w:customStyle="1" w:styleId="divdocumentfirstparagraphdivlcdottedfull">
    <w:name w:val="div_document_firstparagraph_div_lc_dotted_full"/>
    <w:basedOn w:val="Normal"/>
    <w:rPr>
      <w:vanish/>
    </w:rPr>
  </w:style>
  <w:style w:type="paragraph" w:customStyle="1" w:styleId="documentdispBlock">
    <w:name w:val="document_dispBlock"/>
    <w:basedOn w:val="Normal"/>
  </w:style>
  <w:style w:type="character" w:customStyle="1" w:styleId="documenttxtBold">
    <w:name w:val="document_txtBold"/>
    <w:basedOn w:val="DefaultParagraphFont"/>
    <w:rPr>
      <w:b/>
      <w:bCs/>
    </w:rPr>
  </w:style>
  <w:style w:type="paragraph" w:customStyle="1" w:styleId="documentulli">
    <w:name w:val="document_ul_li"/>
    <w:basedOn w:val="Normal"/>
    <w:rPr>
      <w:sz w:val="20"/>
      <w:szCs w:val="20"/>
    </w:rPr>
  </w:style>
  <w:style w:type="paragraph" w:customStyle="1" w:styleId="documentparagraph">
    <w:name w:val="document_paragraph"/>
    <w:basedOn w:val="Normal"/>
    <w:pPr>
      <w:pBdr>
        <w:top w:val="none" w:sz="0" w:space="20" w:color="auto"/>
      </w:pBdr>
    </w:pPr>
  </w:style>
  <w:style w:type="character" w:customStyle="1" w:styleId="divCharacter">
    <w:name w:val="div Character"/>
    <w:basedOn w:val="DefaultParagraphFont"/>
    <w:rPr>
      <w:bdr w:val="none" w:sz="0" w:space="0" w:color="auto"/>
      <w:vertAlign w:val="baseline"/>
    </w:rPr>
  </w:style>
  <w:style w:type="paragraph" w:customStyle="1" w:styleId="documentparentContainerparagraphnotfirstparagraphsinglecolumn">
    <w:name w:val="document_parentContainer_paragraph_not(.firstparagraph)_singlecolumn"/>
    <w:basedOn w:val="Normal"/>
    <w:pPr>
      <w:pBdr>
        <w:top w:val="none" w:sz="0" w:space="3" w:color="auto"/>
      </w:pBdr>
    </w:pPr>
  </w:style>
  <w:style w:type="paragraph" w:customStyle="1" w:styleId="hiltParaWrapper">
    <w:name w:val="hiltParaWrapper"/>
    <w:basedOn w:val="Normal"/>
  </w:style>
  <w:style w:type="character" w:customStyle="1" w:styleId="documentskillpaddedline1">
    <w:name w:val="document_skill_paddedline1"/>
    <w:basedOn w:val="DefaultParagraphFont"/>
  </w:style>
  <w:style w:type="paragraph" w:customStyle="1" w:styleId="documentskillpaddedline1Paragraph">
    <w:name w:val="document_skill_paddedline1 Paragraph"/>
    <w:basedOn w:val="Normal"/>
    <w:pPr>
      <w:pBdr>
        <w:top w:val="none" w:sz="0" w:space="4" w:color="auto"/>
      </w:pBdr>
      <w:textAlignment w:val="top"/>
    </w:pPr>
  </w:style>
  <w:style w:type="table" w:customStyle="1" w:styleId="documentskill">
    <w:name w:val="document_skill"/>
    <w:basedOn w:val="TableNormal"/>
    <w:tblPr/>
  </w:style>
  <w:style w:type="paragraph" w:customStyle="1" w:styleId="documenteducationparagraphspacing">
    <w:name w:val="document_education_paragraphspacing"/>
    <w:basedOn w:val="Normal"/>
    <w:pPr>
      <w:spacing w:line="400" w:lineRule="atLeast"/>
    </w:pPr>
    <w:rPr>
      <w:sz w:val="20"/>
      <w:szCs w:val="20"/>
    </w:rPr>
  </w:style>
  <w:style w:type="character" w:customStyle="1" w:styleId="documenteducationparagraphspacingCharacter">
    <w:name w:val="document_education_paragraphspacing Character"/>
    <w:basedOn w:val="DefaultParagraphFont"/>
    <w:rPr>
      <w:sz w:val="20"/>
      <w:szCs w:val="20"/>
    </w:rPr>
  </w:style>
  <w:style w:type="paragraph" w:customStyle="1" w:styleId="documenttxtItl">
    <w:name w:val="document_txtItl"/>
    <w:basedOn w:val="Normal"/>
    <w:rPr>
      <w:i/>
      <w:iCs/>
    </w:rPr>
  </w:style>
  <w:style w:type="character" w:customStyle="1" w:styleId="documentbeforecolonspace">
    <w:name w:val="document_beforecolonspace"/>
    <w:basedOn w:val="DefaultParagraphFont"/>
    <w:rPr>
      <w:vanish/>
    </w:rPr>
  </w:style>
  <w:style w:type="paragraph" w:customStyle="1" w:styleId="documenteducationparagraph">
    <w:name w:val="document_education_paragraph"/>
    <w:basedOn w:val="Normal"/>
  </w:style>
  <w:style w:type="character" w:customStyle="1" w:styleId="documentlangSecparagraph">
    <w:name w:val="document_langSec_paragraph"/>
    <w:basedOn w:val="DefaultParagraphFont"/>
  </w:style>
  <w:style w:type="character" w:customStyle="1" w:styleId="documentlangSecparagraphnativeLangParafield">
    <w:name w:val="document_langSec_paragraph_nativeLangPara_field"/>
    <w:basedOn w:val="DefaultParagraphFont"/>
  </w:style>
  <w:style w:type="character" w:customStyle="1" w:styleId="documentlangSecinfotilesecfieldnth-child1spannth-child1">
    <w:name w:val="document_langSec_infotilesec_field_nth-child(1) &gt; span_nth-child(1)"/>
    <w:basedOn w:val="DefaultParagraphFont"/>
    <w:rPr>
      <w:b/>
      <w:bCs/>
    </w:rPr>
  </w:style>
  <w:style w:type="character" w:customStyle="1" w:styleId="documentlangSecinfotilesecfieldnth-child1colon">
    <w:name w:val="document_langSec_infotilesec_field_nth-child(1)_colon"/>
    <w:basedOn w:val="DefaultParagraphFont"/>
    <w:rPr>
      <w:b/>
      <w:bCs/>
    </w:rPr>
  </w:style>
  <w:style w:type="character" w:customStyle="1" w:styleId="documentlangSecinfotileseccolon">
    <w:name w:val="document_langSec_infotilesec_colon"/>
    <w:basedOn w:val="DefaultParagraphFont"/>
    <w:rPr>
      <w:vanish/>
    </w:rPr>
  </w:style>
  <w:style w:type="table" w:customStyle="1" w:styleId="documentlangSeclnggparatable">
    <w:name w:val="document_langSec_lnggparatable"/>
    <w:basedOn w:val="TableNormal"/>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547</Words>
  <Characters>3118</Characters>
  <Application>Microsoft Office Word</Application>
  <DocSecurity>0</DocSecurity>
  <Lines>25</Lines>
  <Paragraphs>7</Paragraphs>
  <ScaleCrop>false</ScaleCrop>
  <Company/>
  <LinksUpToDate>false</LinksUpToDate>
  <CharactersWithSpaces>3658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Tomilayo Deborah Fadare</dc:title>
  <cp:lastModifiedBy>Michael Adeleye</cp:lastModifiedBy>
  <cp:revision>2</cp:revision>
  <dcterms:created xsi:type="dcterms:W3CDTF">2025-09-24T19:27:00Z</dcterms:created>
  <dcterms:modified xsi:type="dcterms:W3CDTF">2025-09-24T19:27:00Z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d813eaab-793e-4d45-9a16-26b724d150f6</vt:lpwstr>
  </property>
  <property fmtid="{D5CDD505-2E9C-101B-9397-08002B2CF9AE}" pid="3" name="x1ye=0">
    <vt:lpwstr>oFYAAB+LCAAAAAAABAAUm8VyrFAURT+IAW5DHBp3meHuzte/vFmqktB0c87ea1XdxgkKYkiR4AUO5nDy72cIxRiBohGWJGkBNiiKuLDvNYFl9Ax6AFofLifrRgca2dbBiWda+spWuPSVYrV+eK2zBE+h4WsPKn2KF80N2fVTIbTXk6FPzC/zfjHkbnAS7hP+3IgfYHQo1Qf+Eg91v92fcK0ATFgVQcLyEJpZGvq9yIWFdmQTG0NI3NOlK8mxk3i</vt:lpwstr>
  </property>
  <property fmtid="{D5CDD505-2E9C-101B-9397-08002B2CF9AE}" pid="4" name="x1ye=1">
    <vt:lpwstr>GyyFsG/LvkyeeVcldAQ/Np1cNLESUgWjSSug/OOC0VrIlgLo6QcQHpHl+HSGrRbc9m9cIP+NRrILPamHMMgfK3lEJBUrrl2PyqLgJerOnACxTod5/fyUOc9WPIRCYfEbLCekID7kMCk5osi+A83Qm6ZQBNN8jSfCtoYeCo8fr6O4UeRH7WF3yk14Ys/1mw6CHbYbWOH6hstVKiI0u3ayArV5G/Paav+rTbD/hcWMUs30XrrQUmOW9SQxH1EYOua</vt:lpwstr>
  </property>
  <property fmtid="{D5CDD505-2E9C-101B-9397-08002B2CF9AE}" pid="5" name="x1ye=10">
    <vt:lpwstr>DwMVM+wj7mNOtEQ9mwmIIhTRDTNnb6hZz2dzZfth3Y37bsZky42OwbZdVJZghzJsND5MG5EujGLJvRPxS0i2ufZG3DBPjDsVqy8TDcgnIR9d4OvvLj1UwiYjrvkrtMjfR7v4S7BB2pHHOL8UH/7VTXnw0BI9V0uQVw1BH5boS6IhqbCH0nUx7SiayufIJqE7Vj6V4/ru/76xETnwfwK3cj8fGBjcHBANHBzX9kWxglkAaFLzlMW5bHkJdmZ4Xip</vt:lpwstr>
  </property>
  <property fmtid="{D5CDD505-2E9C-101B-9397-08002B2CF9AE}" pid="6" name="x1ye=11">
    <vt:lpwstr>K6a7tjtuMzCqxKgKmIF29ZUNJtWuEceWI3csseNZNJ8LSy+G1k3vI8/9dH97QpC90CFqCrhpsdzUaD+IO04wh6CshorLsqU3t/v1/Ef3BFh7L+WbLnHXCqPsluRzwgzVkK8VlxfVHUudkauCXvjUUVhutWFqJlreseeA/2iU+Gy/iMgXcgsLxCey29drzfjRkVXRfns4sT+2Afpxdx7+m6vaJ2EoLbjH+LxoibrExVQ+ufQoGAassXIl+SCv/Bb</vt:lpwstr>
  </property>
  <property fmtid="{D5CDD505-2E9C-101B-9397-08002B2CF9AE}" pid="7" name="x1ye=12">
    <vt:lpwstr>ComvCYCP5Z3v5xqQ1JAYGUZncdk8FUB84wrfTt/3PwauOaO43jw6wCxA7q5iHMJ7CfIWfKGlfrum0dV6Cvn2a+u4SivOapU7gj45HP9Q/iLm5JpvuLl+aqM5U9+QTXRDJKpii1duVHuH4x855jnkzpwlFigzgVla9TGoGJPwPeBqzwqxLkkpdsotFXOP6x21XkeCGdEnOUpLDiua3qpc02eBSEZC8PMFr/AxOewft5rp/d628/Nkound6q+yd+/</vt:lpwstr>
  </property>
  <property fmtid="{D5CDD505-2E9C-101B-9397-08002B2CF9AE}" pid="8" name="x1ye=13">
    <vt:lpwstr>IHguRRxYE3WF1ia9IS+nernEEYHq2LgJi/2KZzedyWzxIO96akw4oJFgSk2uB6FNbYO5+9H07acnxThu/up5dTR0rJPu3XBWD/5xuDEWIIyix2xno3pstrsd3NPYp44wstAM6NdAOl+Ieb37GLAXl08Et1D1CjFe/i/r4g+VtXsf5XR8ENFhkpYvUPfT58Er7n1VBA6odp0hDC0xt7GqK51YmujA0MON+qExLJYnjMbLoCu8RNel1fER+bX5JB/</vt:lpwstr>
  </property>
  <property fmtid="{D5CDD505-2E9C-101B-9397-08002B2CF9AE}" pid="9" name="x1ye=14">
    <vt:lpwstr>Yr7dc8I2Q+eBwv+MSL0hNMwufgHL3AU3iGwcXxv+DQ//6t0zS+k8krQxZS+QpF/KTl7/L20ORqZ1ORCr9/JLvCK9KKV3VzFEoNRxGIzEXGhl9m/IRhMTaH7oRGWFpzfy2i87l0vY87Kl37KN9XnVjqEcz0F4O/EJoHfNtOQLSKhfeFJSLidcub7vobsSV8+x+qm/osZOXvVwQHIVkcbYpFMAf744h3eqGnqNc2tS+ia59jJYtVPEJI3Y8sSZEu/</vt:lpwstr>
  </property>
  <property fmtid="{D5CDD505-2E9C-101B-9397-08002B2CF9AE}" pid="10" name="x1ye=15">
    <vt:lpwstr>3U/2IQUke8Dj0qAW9kkcO91HNuXaiOy6i93V2CbH2aVct7lCIIO/3oIYnbyzhxi2e/swIEAX0zSygTb8ULeK8JiCKZUuVT4AugpTlwRKr57irSuMUmZoZvpr5oQcrGwx5tGP/K4VVBaizgzux2ITO2EGlHB4PEL5y9Smn5WaivOvkluoN0p9Dhr+xokUmQiHiSJl5j4qqPIoxoNgsHckmOXCzAE0N5Etw3a8XBAxl86Wz5hIR+3kFwq0QtNthps</vt:lpwstr>
  </property>
  <property fmtid="{D5CDD505-2E9C-101B-9397-08002B2CF9AE}" pid="11" name="x1ye=16">
    <vt:lpwstr>hqei/UUvQQLvHVnMbWSBksY7ItDoH7Tt/L2PWJLRG/Tg+2/AYlti3vkh41hpjd7m95PCXBcNWvytmDv5NTqONiVAop1COcCuXcf2k21XB7cvfSVPMm7Arbqelqwg4LL1F9T6788hFTjnT+8jAfu389AityNF06yg+YwEqzoTt5RdsHQFT1PQ/gJQrCgSxQP9OOzptx+Lvb0K6dWH2sI8fVsgnlFJXUzk3871pKp1LUSNg6oaLV19cZkLfzxDQ+D</vt:lpwstr>
  </property>
  <property fmtid="{D5CDD505-2E9C-101B-9397-08002B2CF9AE}" pid="12" name="x1ye=17">
    <vt:lpwstr>jco0u2FHpN3+xQu752ZjdUGDl0c35qFPlH//9QfZff23LketXTFnanbsZDekvyU9buYEZnm3ntbxtqT3zK2IguinMyeIXEcG+03dDW8RGzdWzi5h5jCNRlQk+79kBLjt8AKXa1GWsLjvPlBIYQvnJnVWbtsIEqrNGnX245KdNMxa/o/1p1l6GnB93qiILpqdhLbGPCzDOP8ZA9GOVXXV3SFLRvgUvw9vf1OP+Snqq/UAamfwxTx5sZZIvRs+K9r</vt:lpwstr>
  </property>
  <property fmtid="{D5CDD505-2E9C-101B-9397-08002B2CF9AE}" pid="13" name="x1ye=18">
    <vt:lpwstr>Vg3OwPBhIDW7dAxyULnI5VwABH7Zjn+5vWDNNVScj6TeJGTnTraK2yhWPBRUncLLvHeniG9wjDlxdq97ZJQDT1M3b+cvhHdJNv4zd8Hoekyw868A+8THgIdRrx15mdD49sjqSYtRyYpUDnoXmujN0MxSPBH4LpnQM+266XyE+H3TvBFQLuFtTMoQcex81S5bMZ7aaf4GE9YcL+pi1mf5Q75prpWZKkWus05PygETEMbxhsnzpoc/HhmaiMuZgNK</vt:lpwstr>
  </property>
  <property fmtid="{D5CDD505-2E9C-101B-9397-08002B2CF9AE}" pid="14" name="x1ye=19">
    <vt:lpwstr>4uqok0014TFfTk+1IaltvdKNo9qPntircGNvijmacZ5aRSkVxxAvbphU0Truutq+PTRjNcot2CbyH+RHmUa3FlxWGvckIO5nKuF6mDDuvJuNmx4af62YsaB2cKJaCTWM2brn7tVRYz5qP+1alMGicsNUfblmDxLVtIyBpgtSF06ggfaICozxX7fHGykBvt273x2SN+OCg0OkrsVbTG2CTYdae028uM5LjiUY9KvOZp0aVJEfVTi558AgknkhMUu</vt:lpwstr>
  </property>
  <property fmtid="{D5CDD505-2E9C-101B-9397-08002B2CF9AE}" pid="15" name="x1ye=2">
    <vt:lpwstr>culIj418KY71y6wgpMvtLc1MvPT+fGw6FEk8gnEvtyaPW3EImkN5sOH8TUtodPU/5ykz/7mgGNyXnOk2w0DfAipObmvw9D9ydCrt1xkQ2kl96hnGwuIHuIdLhy1o9xGku12hGYLk4Cw4wE2HSx4nGSypIGZflS1qtBQha3KyyE+PDrWoncuZZMW2wEQpbN7o2jPqGFWvqRecAdB8FKF8C6BvUJ8fxuI83F8SIHYH+6hKhCvyrJTFTtwkJjxoQsU</vt:lpwstr>
  </property>
  <property fmtid="{D5CDD505-2E9C-101B-9397-08002B2CF9AE}" pid="16" name="x1ye=20">
    <vt:lpwstr>Hn2CaLcgND/8Y96MJ0uMcBSW//ZFF7E9XdKQL99AX6owS9UP4bR5X1WZ5XpUtbeoF7CCFPH0oVsRBlWbqxfYwB+S2qHBR8v2RVdyBEb3D5xOmZW6Iqnnq+bXvIaydlCdsMoqELz+rErZIAGSXhm3mg1A1G1I0Uml96KCX8IR3WVBkbQFkVb2/36DpvsYm5ZgIc9TgDgJVdF4YpWsSUjmDxd0UlsPaxt+UCoNKt7VaPZNk5f9EVTVY0PmsQh+H3O</vt:lpwstr>
  </property>
  <property fmtid="{D5CDD505-2E9C-101B-9397-08002B2CF9AE}" pid="17" name="x1ye=21">
    <vt:lpwstr>/nQWlV3eQEU/FKPhO6yDRqNT6w/oyA6+H2fW2203U+17eG2A1IPEE9YxZm+0W+73BJh6Lmf59mhRVNznEvvTVn5/NnXEfWBfZ2L2U+qXgyi7Ahvb/13PzgJtXfBLehrkvtEh0vdQdSZ6LaLbJMrIeofcl3TnRtUP+Os8/6LDCRQ1TrPiCO17M3w5hltZ/SCg+9cxcrx5/NPuAsmTu59KP6mkmhwwS8rN19or4GVAikdxs/q1p/vZ2V0gShnJyS3</vt:lpwstr>
  </property>
  <property fmtid="{D5CDD505-2E9C-101B-9397-08002B2CF9AE}" pid="18" name="x1ye=22">
    <vt:lpwstr>zRHyE4BoWp9x1gTlxDoeX+ITNqZ0l0unFIwmb3nthgBzkkaH/7xZkXChLPX0yXuTjeR0vdy5+P5qGknE9g/Hj2jSIHCWxq9V14yfsM9hHGoJRLKQdahiW9UHADyjkZakREyYROLNI9CsuEFFwnqf9cDNS3HuKn3hTabb+mjf1b82jabf5JaiLzbqXO/+TV0F1l9EXOGcX6S6/Wj6Ft+4QoUAWaba7hl52YaVvU8wDzX37lspZcoaBQZMaI9jmBa</vt:lpwstr>
  </property>
  <property fmtid="{D5CDD505-2E9C-101B-9397-08002B2CF9AE}" pid="19" name="x1ye=23">
    <vt:lpwstr>Dilw5UR/qAwL1e8sOMnuVeamYE9FK+J0vCmigPkJw0s9tFmqdRXgL7L++5HS/zWsYRhuMYr1iv0SZuy28w1055LZHcT9VoDNT+EDSptZoa89gBt4EtIf3r91V/2pyPaiKBECyn7bn5ZZEE/rApXmw/Rr/4bJzpCZHoSGXkM05AEPvlXYkxfPR3G+TMShaxEPUXSCeBlPWwAzOVOrloA7CtLo76Ygdpgsw6P/NE9J0DwxDlEAGLEBh7ctjM8GoZJ</vt:lpwstr>
  </property>
  <property fmtid="{D5CDD505-2E9C-101B-9397-08002B2CF9AE}" pid="20" name="x1ye=24">
    <vt:lpwstr>87eV9nTqIrMrGOU0XaYCcuKTyTSnwF+Rnh6vkVzfOtDcXNG20vYWnxcZzd13xvpfhQm/m4uNc2Llq2Rdouj90+8i8cE/FVdVpbhO6qjEVfCX9nkYwK8ERux0gyuoF7zyR2qyoL5FpRLlnS7Yv0dDcYIWbVkpnUc4aAoQfwoM3DN7IE0QT95A+5Ldwz/2d4ZOWel7a9mHWGVGy41XOEN4dftUULjQx9SCdO637l09BMp1Cszk5KGcYWCaBrlI/rB</vt:lpwstr>
  </property>
  <property fmtid="{D5CDD505-2E9C-101B-9397-08002B2CF9AE}" pid="21" name="x1ye=25">
    <vt:lpwstr>DHL9bp/yUTLr6fX0ovwCXukldRwe2ajG8zmoUs8w/087vDSgj2QnwInWl5wjFYYKIyE42glCobMatghYd7GKRyGXaacHzlGTwX8Zmuaup+iCGg5n0bpvWu7EC/bEe5vRXMEsTJOZXU4Of/1Zl4M2fvzC/mtX8Tg4xLq/9DD7GKVdp6fn9kreoExUFIdd75cVqV/oxPy7wDdhClObTwAaHnDRPBmQRr80tFEAT/ho9/PmQvoqi/x6LRXPiCRCPGR</vt:lpwstr>
  </property>
  <property fmtid="{D5CDD505-2E9C-101B-9397-08002B2CF9AE}" pid="22" name="x1ye=26">
    <vt:lpwstr>X5E/zsh0k13mqJKURttdqXvp0ZZYTXeu5+lGiLQXCRyv0mrefDQvwJWpHPefNJsOeDaO06fPlHl+0k2SUhAuMe8Rg0Gc9YLw8kLJ8PWN9+Zv2qWuVeDSl+mrqTiuCtw+bvqb3CMkDrCNgvCryA+p1yDZwNTsYc1lC7+TDC78zBRQVdROnQFhPj9BOh5EE9+1qC1sKQ2JFU8Dm6bS1Px2/+Fis2vvEMrI2y50jKD2GxdgZEqRRNsrRTn4sxjQ347</vt:lpwstr>
  </property>
  <property fmtid="{D5CDD505-2E9C-101B-9397-08002B2CF9AE}" pid="23" name="x1ye=27">
    <vt:lpwstr>XVbLrMVjW+TZd6FQjl7zVaGON8IvKLhoshGvocdEY+2IX7VR2yxeDP8NiGXVf4Zj8P61J1du0Ch3ZDtPoFbPxmcIo6+ujzolz/xgtKwY3HxZJTVcP2DkRNpLpSpIfAECyv9NwvvQ7NtANcbenPc79PfchrrR9nwLZD2YXsKOy3J5oaV4A262XOsg8jYxP0QzGtyfblXu39Q1QApYGCpKHGOhr0bxbJ8PzHM+ptbpd8dxGePjhOVz1cX6RwP9eAh</vt:lpwstr>
  </property>
  <property fmtid="{D5CDD505-2E9C-101B-9397-08002B2CF9AE}" pid="24" name="x1ye=28">
    <vt:lpwstr>bgcIRpKsjWXUUT1E+jYP3tAdyzlepLJbJOGlK1Os7/eNbmUvFmMsjQeSv6FRm+d1t8A7MH7heWjtC23n/vIvUaI/92RTRgQz2d9LEKiT/MrmntEOqNS8NllvSKdYlNZLs9mhgN5CUIxNCo8AJVCruyVp0mdEKBvh1xA40RvT/B6PGVvDuXd/iXibABbL1iEleqf6deLVg9H9GnVXzEAjV3pajJ39VPXTbRqKA1tjh7f41T3EaJDw/ZzmyuQdpg0</vt:lpwstr>
  </property>
  <property fmtid="{D5CDD505-2E9C-101B-9397-08002B2CF9AE}" pid="25" name="x1ye=29">
    <vt:lpwstr>nacIVnqNSi2KlDyXcrj8zplFjXDgIyEo9vp9OXGca32pTMNLYMyhufEj+BacOiK6s28PbmwPF+IN+2V3gbqvFtRkw9SNJRFUAWl/BpwId/milaVPjtvILosGpmo0LFEa1TFea2aRzCZR80fuLrgodFAAMjmrzG3JLulug125V+420Vr7o+li5uzKPJhMxeoNFOtuQU8YKJ+j5AzHkYcNoSEcp81YxcS/DhV/f4m/ny2R0ImoIehuMRwqXNvBGo/</vt:lpwstr>
  </property>
  <property fmtid="{D5CDD505-2E9C-101B-9397-08002B2CF9AE}" pid="26" name="x1ye=3">
    <vt:lpwstr>qH9YBOlrFGllZMwpOCXjQIy5VdSmTksPBWNRvp63b2gW8i/d8gBoeA2pcfx5QqihCNLHUr2cKCM4m+eH7jz4jC0lDW67GDwYFnlrAYPjhFizR1QYCpYtN6udyGdduvBR36jsyYNbQ4NhlVksWDrk4s1Q0Rdlik59xah5E0BDXm4Q7YGNDR8089gOXY4CDQmAtgvvA6/2Ng2/sa+KF47hhnBhU/Hyjmv0b2F5K/s75bJHagUEKefAPYKXWyLgUGl</vt:lpwstr>
  </property>
  <property fmtid="{D5CDD505-2E9C-101B-9397-08002B2CF9AE}" pid="27" name="x1ye=30">
    <vt:lpwstr>ImGdylvq49Gyb4LYOibdSjgk1UgyJK2g9azaXXAdpPzeZkOn6sJKS1FO8unCUacx6wUyI56l38ogqZUAFs1GUrV1ealIVO1skaV+qHzmxh362UilCicJOhFsMSrqixgQa5uim9soZwO6Px9L1wTkP1gPJ8D/ecZ747Pj13Lga/vLUQQ784sHucltXp+Di+I54L12Tr/Gi00KUJaVmcwXh2ZCuvq1k3YEiYVQ0mbbP47SC1bZ6gw5dwmRHFsthXr</vt:lpwstr>
  </property>
  <property fmtid="{D5CDD505-2E9C-101B-9397-08002B2CF9AE}" pid="28" name="x1ye=31">
    <vt:lpwstr>CPao+fxiUc3Hl795AFivdls8QdmyT2mp3jDlM0LngsrIClCtq+WEEtbWzNdVfRszG2qPJ/ahhhjfzdJqm12wYC3RP758+ejeH+HcbN9jGm5JsYbRG6Q+8yyMXbSKPjO+6ULJjf258reIH55MAK0KkQK5ntql21vsoiMzYCS5utFa9oq5ikjxal4tNbE69P0bazOITJiZVh/1EOhtHORDENVq8Stu6GPXvX19kl/ab8N66FMGP+38GX2rT9EfM0h</vt:lpwstr>
  </property>
  <property fmtid="{D5CDD505-2E9C-101B-9397-08002B2CF9AE}" pid="29" name="x1ye=32">
    <vt:lpwstr>UeMh7ZqsxnZhQwbtjiiW0We+vSNtk08FV7CErlk4Mznzf7k/LbPWb/YaDqNlhAVlSkMrUbloEEz+pOTnIDQlSw27L1XLgKHoj6fl23xlsuLfJZO0nhvGIOuA8e15FeUHmQp/j4jxQmh2eV+QB3CfjM0CN2L0XWQ8cz+0bb+2EJeWSLVOyH9MOXT+X52e87nUhopUol+worHiSlc0JP8spi4VPNqheSRE5GPcqpXnlxQsXYjuF58CwQb24/vnh0m</vt:lpwstr>
  </property>
  <property fmtid="{D5CDD505-2E9C-101B-9397-08002B2CF9AE}" pid="30" name="x1ye=33">
    <vt:lpwstr>kHg3mGMbvDXdOzxg8Qxb/2aUcvJQ2twW0Gb0CpyPYROJhMDL4cojulg9ERgeZaMMTxr3ZcPHpKrXY8tbKsUmZUWLTc5gBkB0t547dXwDRxnn3hWYGo9dqWIkRkZlptZ8nKhCWlUQaARd8ft6cgss5HrjT8HG+yU8EP77OeqDbDu7iQzrqGVEaA9eM/MH2EIlCbKcm2W/O4GYupOFq3jnAV51bIUzk5jERE2P9L7Qk8M9quN7lTLnvd6/2sPJGuM</vt:lpwstr>
  </property>
  <property fmtid="{D5CDD505-2E9C-101B-9397-08002B2CF9AE}" pid="31" name="x1ye=34">
    <vt:lpwstr>vA+liG5EAA5HIPLQt7L48prSsVVJlPiiGMrbBM3aDhft4L4zmE3iTIaL7PYL6bIVGtfnEuabzhLL/DreENXPS9cWnmhWVdAv0WGYbd0f8SXSI9Yhia3icMgLlojnEmriBLJBYrFZXgYrycKvG68aVZ9L5BJsDDpwRVhnqMSRGYLjZCKzK0TWXR7jgYwIZ4i7vojKSedwd/2AhVBYZFbG/cn/TgWhjafLKjZz1cec+JONVZm6GLhq1T+ZvJpPHAf</vt:lpwstr>
  </property>
  <property fmtid="{D5CDD505-2E9C-101B-9397-08002B2CF9AE}" pid="32" name="x1ye=35">
    <vt:lpwstr>NcUdCQjkmnVkRGvrlv6LGHYBF2ZZS9VP+PzSWOKfbj6bnH9ReLrPQtWRUFzaRzwh+qgbhbsrZRQrkfjXAnHdbZQP/7Rg9RGu4veZkAtPKqIL+2/YCUoiovAk43ku22uPgQn4/JXPDroiahiDpurevcqNDJ780G3knnNF5zieYdr3daMd6XAoXhYQnFHYueEw6VjP8gMID+DxxHwHng01lBFOrSZ/nk5GNcWCuuqlQAbaassjfU7O8X0k12OngKp</vt:lpwstr>
  </property>
  <property fmtid="{D5CDD505-2E9C-101B-9397-08002B2CF9AE}" pid="33" name="x1ye=36">
    <vt:lpwstr>IyAfqs6+GXlX5e2hgfNVOrdM5WHpA/ejCcI5AqWt18MVqVQ1Ep0R+sX80Ri/Rbo3ZKtUp3DWvqYCmoKn4hhP4PDh+xIQ1YqG2Zfuw7xPBXWENTHLXY9g9ht84NoVhHg31arIiog5eMZzdVF4z/2CLQ1aBWY6VaySrNyZSVQiZz6diON4VEjizE7c3w6selPDXC//GNBI4gNHD9oBSYwpcuNt0hhzYeyWVu0ndWyX3dqtBwffa9WD9p7YhLCH1dd</vt:lpwstr>
  </property>
  <property fmtid="{D5CDD505-2E9C-101B-9397-08002B2CF9AE}" pid="34" name="x1ye=37">
    <vt:lpwstr>AtBT//JV97GpeuXUT0hnhr3d7hST+lC75U1VtmheT9Y0BSd2/4ph2ycIVE3HvKzPt++0ihaqmFITPs8nYFUejHOOwe7oasU4psDQAKCRVpQu1oO6pUY2pkHjBRvirALQuHWcdLuIP42MkEPeUIDxShlYG7fdtspNAXflLMJZW8dRi7X3WA9E/I6TRsVnpmqBxG0RaYuAjzaNpvxYoOSFdf1La9fDqss+kKAvl3BbrnHPrsU8XmnXppZK+bRffcF</vt:lpwstr>
  </property>
  <property fmtid="{D5CDD505-2E9C-101B-9397-08002B2CF9AE}" pid="35" name="x1ye=38">
    <vt:lpwstr>hbkwuzoFG3F5DKtD+GAd2Z98/6CvftaVUk4+n21w47ISol46bvAy/ix31wovLwMTxH9+qTstef9FNKKsOThXJ+vhymsvS/gWN1ocpMk2BvoS0l0c2b5tLDhnFascHSXz4/6edUAkgX1031OYnl0XzOGo7xUWqbm34zViHGsWDhHC90mN/xAQYFxBw51hSznPPiO1xRkDWNFL8zjNi+uDfWF3zekJiQkJcFKl6DBvGiDMch9SjbkNZjqJuyaemFc</vt:lpwstr>
  </property>
  <property fmtid="{D5CDD505-2E9C-101B-9397-08002B2CF9AE}" pid="36" name="x1ye=39">
    <vt:lpwstr>KSOp9k9esWi+hxHtSh1yi0vv/ZoDnDDsxS4cKa4kb9nzNUQIUwpIZKOY6yueRcIt1AZM8VO6dOlBgUaZ2qL9jH4TEq9ObRK0E+Ot58qX/i3uERiXkItQO/Uh9X+UA6BUOWH0+AGUBkv6PdLNLeoeI08KH2zXFueuMmY7YH9BPYJVXCzY9ug1EhkeFDRtdJ/LeQ/uRrAwTdF0ISs3iLazSSH/BD45Fp5N7hDh2lSDbiKa0AgDEIVEwMGaj1htAdA</vt:lpwstr>
  </property>
  <property fmtid="{D5CDD505-2E9C-101B-9397-08002B2CF9AE}" pid="37" name="x1ye=4">
    <vt:lpwstr>M9cnHyhZrSjK6E4KBaGR6sumxrhPoOJ+ZFPJKU5LhWmJJt+7er7wRvVkj7l85x0dHNMemwpR33086lIrzM0CCW4OeSwGP2WCRldgUA34vcoSK45ZA7YHLnohp9EnENgo7pHR6oOhTnJH6fkqgAltbk3zDFDUzfqAmENah13Zi910sfl1jl0/6kJaIPIaoLaSwwq5++SRueFyy72PDHKm3c/GQ3vFXJF0R2pJxdkP33SIGx9R3ublp7fpVlr8l86</vt:lpwstr>
  </property>
  <property fmtid="{D5CDD505-2E9C-101B-9397-08002B2CF9AE}" pid="38" name="x1ye=40">
    <vt:lpwstr>U5LCaqmMf9Z9zzKZ/KZwDPXn2L/u9xPR7y2gAO7gC2VrpcEePeQ0SANy1sErhva0ccXorznpzHit4vui4WRUKobIg/8qkrPn/fSsqMqosmE//+9PJPp3Y0IQIAfvGP4pKJTmjJY8uL0KHImCdTX8R/ywMMGwR6bil1qnlyt3orNpJy+AF+/gB/06nfszszZEgNXVLf2aR7o+PEQF7S+gyo71fvR0kAbHh+bBkrKKhhfiQuJ4RcJfGtZxGuTb4+M</vt:lpwstr>
  </property>
  <property fmtid="{D5CDD505-2E9C-101B-9397-08002B2CF9AE}" pid="39" name="x1ye=41">
    <vt:lpwstr>AZvzqBnNZR8Cfulp/hin83cAGB+SF47YiurbI3bmSDfus0ArfeGRRTHqGzjsWfotuHiJ8DvJ0/boXSToVqv9mlb+xCG31PQ813+JaE0H7FEYdi2qmQGEJ9P+pgHBDBwGqeG9tnrzTtfCHpdD7N5cRe3Zsg6AZroyIQyzU+ddcUci7uZgFBUSMSRuHH79iNSOFK4lnYgx11KBvX7LZzRKWOd4m8HXfTsjSppFDbyZ4ceEb/z2DFywy/Kt0OW/igi</vt:lpwstr>
  </property>
  <property fmtid="{D5CDD505-2E9C-101B-9397-08002B2CF9AE}" pid="40" name="x1ye=42">
    <vt:lpwstr>eCS5MrWZsMALuFKcKvlzuZqN1w+aAnuCNu8ffTEO6Y1WVCalUlijWQ/a/zWmODgWd3XuquRGdjen7fevz1mga3aAQYFTx8aYhWKHDvMDaJqUS+7j+NOJbNq9vCD2+pN1beaB4T+1mL0JrHYkR6S/LkQW6lEkkw8QtChFIdlJejqSIjkLNSHbQXIrQptoVgQNTQIJu86t1Swdhpil69SvSmUa3KYepJL6M4qmUK7QKB5NbVaooO5t1yJ7r5GIrhv</vt:lpwstr>
  </property>
  <property fmtid="{D5CDD505-2E9C-101B-9397-08002B2CF9AE}" pid="41" name="x1ye=43">
    <vt:lpwstr>/qeGhzFN9pr9ZEBuiCWYF+bz8l6qP50KQ7wyjk9JHhzQ0M1dtVYPEBUiVwKYTr446dqBB9dZeao9nc0+gtDF4WP4cRbcfCpzDQ7de2xroBW0A8d7Rc1lvxzN51cHySDh9froOLc//ivZRCoITOaUV5sgnKrT4G4V2NEnw/QMKUWGEAAQletaOOsAxneidzPGDbccBM2xg88yuuBkNgGT/hxRmUeMMiklEGDsufJw72Q7ikThezBI6TmEIUDnGJ3</vt:lpwstr>
  </property>
  <property fmtid="{D5CDD505-2E9C-101B-9397-08002B2CF9AE}" pid="42" name="x1ye=44">
    <vt:lpwstr>AiQHse7UFhx7KkiNnXzyLr/JJFsxiNc9tEd7+6XsvPI+/FShgF4pB8o9No9n25DaXcYLIXJITPsVEA0JZqZIfyZR2HxN+gEyTJPa491LMjG1370QacJO+EK5MPk3C+Iz276JhoM48iSgM54Ena/eN/JrKFRiAKrVr+0pQfKGe29pzq6sEgOzT6PojtEKGEn+nmFlOoutin5vwDKkc1V5IT79RscMfq8MHzwbHxFhlEjZ5v1S3dcquLvKI/s7AgN</vt:lpwstr>
  </property>
  <property fmtid="{D5CDD505-2E9C-101B-9397-08002B2CF9AE}" pid="43" name="x1ye=45">
    <vt:lpwstr>vfCCTDnQr7vbAK548a8U6BTsRZIwEgSU8BtZxdNSGMfSSle6lhH7EdAgh/HIbBAOHLEz4xX/KMwdXG7bxnRZipGot63F5BhQMJqS/TdJQ/0+RVmF27hkKe25rrpusDlK36Z1jzwQ08nIoR0cf1fR0WoI8gxBjnzUxSiZ1Xy51cV6T/2A3Z3+S6aYfnSKtwJ9Y0Ig5c0e30uDwK6IEzbB8CjoFe82gxnr5x1EHC5fMn7j59KjrUemhCCB96Rir0u</vt:lpwstr>
  </property>
  <property fmtid="{D5CDD505-2E9C-101B-9397-08002B2CF9AE}" pid="44" name="x1ye=46">
    <vt:lpwstr>e8/eLSa+4/tGS3utUS1cjlBSoNHZbR/f+Dsdhq52AO/00d1/3w4RcR+/XK2RyZ/Qu1D3+BjwohA8oRJem34y946435g1ktN0qcWYYiJDrNxSyOfa/ur0mG9utCVsyv0C/+1FtUWWE8nvw92QIqnDNz4h8kxrWgEAW5GNh2qGU+KtDR26aDeEyfco8Q92X4t3LZ34OexZv/m8Pkd4uSwpDoLfzxSjBYcFk9kT1WCvcUTRyNPOdR+x/bRMhFQaDCv</vt:lpwstr>
  </property>
  <property fmtid="{D5CDD505-2E9C-101B-9397-08002B2CF9AE}" pid="45" name="x1ye=47">
    <vt:lpwstr>/pherr1osBoNSJublNdmVv8k2v/vE51bKvp98fw3Ga9B+FOyXBWf4E84/SZeC76MfYbaW8+ZwE2mX+3rp2Vuw2aoJRhwsFLcQXy8P+Uk9O4pbocE/Oaiza+IL034k2cl/PXF9ZiBUtJU3wyv4r02idpCFwOcFfzXepmIwHyRqo6vHKD3vTjfth05eugSAwJsh2asIiRsiShjdqfDP7WjPgDiTJCr/5yMCAw8ZVFVUxA4705lBZrDLY4ozq6EyDH</vt:lpwstr>
  </property>
  <property fmtid="{D5CDD505-2E9C-101B-9397-08002B2CF9AE}" pid="46" name="x1ye=48">
    <vt:lpwstr>ttZerH22NWJQe8XM9npJP31OO9acVH9MDX68k54BrYWuFejXZpI6gNBDvaH+tX0neMbfpUN4DLN22UO1otCoYRsjn35lNGGbVyzOGRh0GDR1zZgBqc7iR7JJyoL9IiXbBarX8deU2v2BLvQnRTBlGdYfhMh6nkz66tU0soSQAq4ymdadJp2/3JFi8NewjuZDxzHn/Rz/4ePTF83vGuZ36qgz4z4kmcTKNvRiOqwBSWjH1FibNsdwm34SwSbjLz0</vt:lpwstr>
  </property>
  <property fmtid="{D5CDD505-2E9C-101B-9397-08002B2CF9AE}" pid="47" name="x1ye=49">
    <vt:lpwstr>gcjuq2RB7E5XSYc5jDILUJ7M2H4hjWeb4t+ESf3kgI1yoy5VK5lU16HoWBHyxms7TZwxhF3pUovLekQ9r5C96FsYdvp6Ljc4+VJOcfKL54Mp/pvRmA5kj618Uzfbzdpf01h0gdnUWF9RXhFRw0Y8aLIHYJKFcdJ7fKIPAUbpQSNafTo6Zhz7LTi42nagvg9v1IDbfkdDr7c2u9XuyBP7D2y2ltkC4BxMXE8JLEGa3hlythk5ukVI6q1uU5aZh4y</vt:lpwstr>
  </property>
  <property fmtid="{D5CDD505-2E9C-101B-9397-08002B2CF9AE}" pid="48" name="x1ye=5">
    <vt:lpwstr>3kTczpVp9CiYAr7rSXQMiM/M1aSPts3EjLkM0u4Q7qdXhTCDlHe5weECTFTGzCk2Lii5z1ZCzE/JDJmeKKOehJFNnokTlHlE1lJpuMcm6UGhtdSbLVXVWb3qPd8/uENXqxBKDV5HCEm+lMI+yZI3ilUbpUso8oQcMAIZaNLSTvP0aXidA2ya6ItQpCmxCl6J+JbltlZZO9wd5qWD3Xw+mjbmyvTfzG0XWXVCcdm5jDeLB8LpNbU76RjUmEw7OC8</vt:lpwstr>
  </property>
  <property fmtid="{D5CDD505-2E9C-101B-9397-08002B2CF9AE}" pid="49" name="x1ye=50">
    <vt:lpwstr>X4zEIhU3whUjm2jIy8hLpH3J7wMAwHZa5YzT9rgJRpqjZWovs/1AK13o3zUCClTRbBlEINRD6HACwxvjNPj7SCvM13gHjh74jmyj80JbM0vex/PNdt7zrgCuJfh1ExMBs5jVq6fvlLVw4CPCLdulQk2P9nFu9lJ1J9ZjmkSOVqEJ0h9PASzn22+xN/5/dH+biVhaCA85zUi8rt1qmuk0nzn298Z3ntiSsdEWl6XdoJMzZj575UIS7yXPZ/0nJu6</vt:lpwstr>
  </property>
  <property fmtid="{D5CDD505-2E9C-101B-9397-08002B2CF9AE}" pid="50" name="x1ye=51">
    <vt:lpwstr>Nk1xF44tNCvvnM05jdQqxL9DXRM2gUM0JZMcQU5NDUUOyJgrAR71hqOu0EEyImlbc9vhfV+9jkeq1t+k+jE+Eo4psqra2+9rzlNNQ9ZnwWxCrvJ2HjNf7157FSPngtxs9JAPOwsIxsrx2REiZRpnwmdv284uENxgX5puD12GWunuCg6Lj1EuQYcEA5NQ06A2xsfn3RJiMARTdS/YFHzCYtfmx5zOFODje1+draqm0P0IUNJXbNfW1JmvG5qEIFt</vt:lpwstr>
  </property>
  <property fmtid="{D5CDD505-2E9C-101B-9397-08002B2CF9AE}" pid="51" name="x1ye=52">
    <vt:lpwstr>DHlSkcFGpGOFj6+UyQfh1aC5xRZM5Ril+ja1RnlaRWxd/OLe88BtfWL4hFwFMVs3AhHsuIhVKJhNK/qRhas10PSxWUzMyh+rb7JW8hJ0khP+iw+2wYCuH1lTGOKy0PIF/utjPGG+agldnxRdA1ifOdYOjoRbWGb+XtXJyhwo3yi4hqgmowfunNoAji9I4G6r1HyRbVajt24Bq40u3M9D5Wl6rnDu4ypxca79i1+tVJNKPIBfJvhbhiHSX8OiRcO</vt:lpwstr>
  </property>
  <property fmtid="{D5CDD505-2E9C-101B-9397-08002B2CF9AE}" pid="52" name="x1ye=53">
    <vt:lpwstr>h+iliLxLov7w2R1ZT/wq5aT/u7m/fVodBvtkjbZDwhBMyMXJJxWKNHnmtZHuhrFrfnSMl6DieARF/Exa27EIGPmsRxxxPjAGph4TlJZKETvOE5ID38iSRGaqQ7wqhTQctm9da58OfgzIQJJ2FrTLm3woU95gAgCkDmgYC9okAf+97Bpyd29s4BbxDpe8AaHIFG6VsU9Rd6K10vv9MBY0FOywOT1uQFKI1Z6Yq6zmirLjXpK6Uv04EWZ54Rq9Evr</vt:lpwstr>
  </property>
  <property fmtid="{D5CDD505-2E9C-101B-9397-08002B2CF9AE}" pid="53" name="x1ye=54">
    <vt:lpwstr>jOc81O6rTRlFL6VJYwt/z7027JOHJo9KBm7e8jvxiu9L5yo1T2mQQthFf74NXpApCgX2aJ17+aQ+aENJbo5da5uj+b8btc2eHTzkf7oWMgKnKWKkAXXkzHu1R1FHyeWQDJnmlADpfrtDTKBWkwfi3H5xiHXus4IMW7XGsxkgq7FLkKaAaYhYWtd7Y65oiNbNq9eBDlesILD2JRqBA7tfeQLO2xSM90Pz5Ura8D/3NdSA94o7ZHRhQQrcECJf5Ds</vt:lpwstr>
  </property>
  <property fmtid="{D5CDD505-2E9C-101B-9397-08002B2CF9AE}" pid="54" name="x1ye=55">
    <vt:lpwstr>uPs7ugdSfETuLPHvcrPPapHWb+mTVR2/vjQlbZA8zWc0KyrcGUIMlcbkuIpTObuaYpXLoGieHZi64dv4MZxHYWtaaQ5NadrkhXrbn60jXxQwIZYUuySqB380dnZO+pV92z6qSC44MOWNaRCg4vReEjZiNqk8fuA+dNyIDigaOEp55012j7EqA04zdvI7hcvK2PU8er+8qbRkYOO15UMZ5Nixqb+7DWYxaxMTM7x24xykFmwIl2H4TMaf8CIKfy2</vt:lpwstr>
  </property>
  <property fmtid="{D5CDD505-2E9C-101B-9397-08002B2CF9AE}" pid="55" name="x1ye=56">
    <vt:lpwstr>NKw2AF88Ftq3lH/c0qL8jqKcjDTC3Pi1P52GQ9KNf+JfnULCDzYq4UALi1puAjqTLZMi7epMuyP+8P0ngLp/9GF1JHPh95SOfVroCnxDLLtiTuT5RN/fivndZ+9gKjt7NcUiocTyUHil+y4IsItYcjd9Hgt6L5x002Ubqi8maEwtKnWp+YT3H0jOuDNlTLtyP/m4tM4kxEWD6NTZn9WZEPqZ04gS1pGhpfaGiCNopfaZo792XXRPT9AWIvqNRPq</vt:lpwstr>
  </property>
  <property fmtid="{D5CDD505-2E9C-101B-9397-08002B2CF9AE}" pid="56" name="x1ye=57">
    <vt:lpwstr>ms7JdbDPsR/TsCeA7S+Km9+WZSY8Jn1jw4LDym1GAqcroSkZWADYolGLEdwnnmUJW+FcrPOnVBaDmmHTkVkYaU72rhITlW8o+ckLdliZYCcdEGWsA0TWO4v5HS1fIEBLSRHj5dqsWELDaIneAjYt0TlyVhrj/krUCxlx9zslNoph/m2h1mdKuSGfqRyGx/D+XRBMo/plDRFyYyIeejxq1WGc07S8mkxIP5sVQyO+GfrgWrkW4iffwfJWaosVtGR</vt:lpwstr>
  </property>
  <property fmtid="{D5CDD505-2E9C-101B-9397-08002B2CF9AE}" pid="57" name="x1ye=58">
    <vt:lpwstr>KujKG8ES3XBfg6SS6lUoAo5OJmtq2hQ2eHej6K3B4i52oukJwr6pJHM5SILvQ3ybSIsxn9nVHtMZeJv6frZEZU+ysbvFPgWN92dnnYngYJDm5H8jBXSRof27zIqKhZK4bwpf3bog/McShrpIkVCsNatdT3OJgseHDTgcw/kRi0j29YJlZBFyA5KBi4GUECzjdrL3fjTFPcJEhq8geNLBAkWsk9OOzPDkJjabsQkkskrCmRBWpFJz9plr7LfSyLy</vt:lpwstr>
  </property>
  <property fmtid="{D5CDD505-2E9C-101B-9397-08002B2CF9AE}" pid="58" name="x1ye=59">
    <vt:lpwstr>AjFS6LPQP9UnOmX7ArD4gpPW6eWHDSU6i7LD7mXnyzRumeFoLuGI6X9yduateGLSm8PAkomXol6Qome6ckzRkOFW8rS0pWPUPUxRyRAV8sv2ooxDiBhYs7A7lETcquWkx/fSY0lbCIzBNOqqG5SIWiqBv5EDWgPEy/trBWV1/JD7I5R62+0ROVPw5w4rlb6aap5cM9GwtQtl4AYvt2Ya5Qf+vuh0szy8y+C7CgJWSaOTjR4bTyPDMtvW/XOGj0u</vt:lpwstr>
  </property>
  <property fmtid="{D5CDD505-2E9C-101B-9397-08002B2CF9AE}" pid="59" name="x1ye=6">
    <vt:lpwstr>JzI9PI+ti42efbJzPX+I24R7drtIUgr/P5Z02lWXICRJENxjXjS93c8qbyTQRf4Pa7VWeTpJ8FRaRf4IbJIeW4d5Jji7RfvbaDAJYkbBhnB6TQcLcpO6WWe2REWgvXcxwbPmBfDIWKCAHrGPIPKxq5vYYoZkerd0dheRY6m7y9vuxufH5QI3hrFXB65gEleFC+JrTEUs2U/dc2vH+NpMiCDarqZ92oPg4WVCILqPUSs2s1Rv05Ek2/3bkEx71Ry</vt:lpwstr>
  </property>
  <property fmtid="{D5CDD505-2E9C-101B-9397-08002B2CF9AE}" pid="60" name="x1ye=60">
    <vt:lpwstr>9049sb9arEXNSTjU8mqOhjHena0B15ws+vO/UQ6gJR5+zlsLdzws7cHXVXd8DjTNgM09z5hX9SF+YekQ1LB/JkuHbaaaD8rIDEYLFTXMVJLwsCSlu58zgfXzg6dOoiyd1UcgXPTEl5Fa5qIeAPhHq2yTg8IQvsnJtNq6TtmmjlQaatIPss0Wj4ce9C9DrZiDLYiIk3v9YB7YVjQVPdPjFuZZQkzMUXjMhInJTf1HnMjw2fhs/csNOYUjN9SdJ0G</vt:lpwstr>
  </property>
  <property fmtid="{D5CDD505-2E9C-101B-9397-08002B2CF9AE}" pid="61" name="x1ye=61">
    <vt:lpwstr>BV5lNG/h/pO//Fwsgc9R7kKyQWLULQ54J6PezKzFO/khg3GHl2QsNSQ50sfh0wwW7bzyGjKj39LxjbN5yQZqPpDIqf1QNn+0q50NC8E3Q+gHLKWSLQS6Iaa1LwW/JAX5HidGNeqZrUl6WJX+j3W/F/Gc8XP2bXkfiymgz4WogXLC9vp6xLOs3wgfirjcSHVSJIG7bAdMFj8ARAPxo7gf9G/rnCZlRzDR2rtLO5tA+7lGf5xZtC8AirJdvKJNFSL</vt:lpwstr>
  </property>
  <property fmtid="{D5CDD505-2E9C-101B-9397-08002B2CF9AE}" pid="62" name="x1ye=62">
    <vt:lpwstr>H7x4w0CYX+ktQx2UW+qf5l6+fUkz280gnezy4xZ+Sq8AnMU9elfv62T6YbRL4Pg16RSy6Nfj1QsA+5AJNdYx7f7vlYYbZeAnweIN/XSgHc04jr1T1a1fo7fnMFrd8DBh3IRcc9RjQzBSUgtRWgs0mfAuuYvRjssvNjJS0//1lPIQCIDhlBNI7skpow84yKy3rCTQ4yjv05n7I8YUnH3tigNBbWOjaFjL5WHWXcG8b8aMpme7jJjh8WwRFrGGK2M</vt:lpwstr>
  </property>
  <property fmtid="{D5CDD505-2E9C-101B-9397-08002B2CF9AE}" pid="63" name="x1ye=63">
    <vt:lpwstr>DlrHSiprbg9WjPtxOzM/fbiGB+rlKvbISSHsSC0kQJg4cye0+SYb6PekzNGDyDlozO6qCE3dNYrRuAhoqOhVuvouHhEP6Gj6a8fPmuq0xJIKy6HxqNWdtCZGVVCGHc2Tc6rTT137ODCciXBlUGR6/dtfD5QjTy43eBJSSnLAj2aNtm5ww6/ZAcDtgMys/cOVJICRhYpGMWsZt8mBxwdnqe8v9tlgCxTfQYcB8iTn7YfAz7rfHuglSw1LTb5m2CJ</vt:lpwstr>
  </property>
  <property fmtid="{D5CDD505-2E9C-101B-9397-08002B2CF9AE}" pid="64" name="x1ye=64">
    <vt:lpwstr>EHMgwpTL/j6A5soNyhJgQ6NiumFU183ajSzPXx3FlmwIeRQbv0+rzC1guX2cfWUcrWxkiQunE/gW8nax8CdqT8i0OmsvC/ghMf5KmfPtsN+B76rNsGhJAE73OLuC5G2S9Q+xx23TKCJbc8+6GfDSoa1GTMEftAZplcCaoJob3RAerSxDGq7svfPrfqC1vX+2/55/hnyoFffhbuSKYqniYYcqKI/IXBsOKt1FUMVFAKDXT2OL118GTDzpRz2S8QT</vt:lpwstr>
  </property>
  <property fmtid="{D5CDD505-2E9C-101B-9397-08002B2CF9AE}" pid="65" name="x1ye=65">
    <vt:lpwstr>DUCz6MiIi25POufL0XQOkGsL5/cQtVofeNcezpzkNlDITfv845EvmmPJ6WxgZO/zEE3htr/Qz274gtqAkpQI6PowyVSVXIw0AKOWb4q/TBf+3eXL5MjdThtEQtfnwllI9qH4V3OtTEOdya2Jz4b/2L7YlU6JiWuJQ0p7JDB8g5QJG6S/JirkKQZkRNV8Rr17H4PRUt2QG1kwDxJg/Q+FHvXCVadhuOonL7I1bK12EHza1zxmo4pSVjf+/UAeiSd</vt:lpwstr>
  </property>
  <property fmtid="{D5CDD505-2E9C-101B-9397-08002B2CF9AE}" pid="66" name="x1ye=66">
    <vt:lpwstr>JEcT6x1J+0xYkK3qYu8deW1gsm4vjHuu1kj/f6m+baj0dv8RrDB63dG8IswgVG8353HWxx4fELaFIUSgmCfgJM3EyZwN6JGMQTRYCU/hN+/jbmxAfweoboz1RNnccRDvEW7d/bsihUpTI1C5fM8HkDwrJxB4yhdP5VZBZbDkJREPwgFrgtcXdnhxMI7vn6Yc7JnoR3b3fVS3VcZIgvVDz3fY64ejSKSW+0nsBdSjIkxsiXWA8ZQEx/XSgi6BUAH</vt:lpwstr>
  </property>
  <property fmtid="{D5CDD505-2E9C-101B-9397-08002B2CF9AE}" pid="67" name="x1ye=67">
    <vt:lpwstr>0D9DKBnbXTXIrCE1ZOaQzifeZmEyfjdxIX0Tael/wqeSmgOfBA2dWAbVsklgIJD+cTCGJe0bWnwegqFkWkN938twXZuP7y/KK4BZeIy8j0W87v3RWwAOrf77vAVGwS9SxdEKzryzx+whKmlZWTYtFdkyOFt751orn3dzhZ2UWCmVBr9ZOodU9hrVGo7XM69XcZ3OIHoMjfv3vv49jaK8759+WYUhcUs5Q7JcYTCOyxvzW50vIIK3xRToXs57IY1</vt:lpwstr>
  </property>
  <property fmtid="{D5CDD505-2E9C-101B-9397-08002B2CF9AE}" pid="68" name="x1ye=68">
    <vt:lpwstr>YL27JuLU0vV0X0hwCPJb98jRFzQLBQj1Yq/PgkpdcB2lupa+Kmud8+yRZeD+DAcT4gMya2i79OoBOTJgI3rkFsP/scYyJxH1lB1pFJxy+6NRmpJqED5cY/dFf67NDF6Goz+MbdiOTuJmlysn/cv9i4HNmQLt02/DC3Ti+yRcc41s/w12kkeRprxyHuoBX3iFJvvV8fAOaQldyzGBTiJfh7zvCbpFDhIOhqZrT2uymVYsXs9MSUzpdS75hNekJk/</vt:lpwstr>
  </property>
  <property fmtid="{D5CDD505-2E9C-101B-9397-08002B2CF9AE}" pid="69" name="x1ye=69">
    <vt:lpwstr>xrQ2pypNEUL1XqPmh+th9/fOLtHoYYA71PgHVdiNvKe3QvC3GC7oWda2jRgIg9YA/Uu05doHGfiK1HGHvNKmElBcEwO6hvRwq18aZjkPFOUzRhMx0u2QPqb7A3HyE8DrMlbDIRt35xuoiGe8iDcLFH67Dyd/P2miUZpAxnybBo4CdCVuxhcJdbuHwdRQIXn68NuUm/zVKJ3y2T/l2nk08gZGqFCXLsnMexD7lz2TZ4L6G21d//ZDpo0/BiWThBb</vt:lpwstr>
  </property>
  <property fmtid="{D5CDD505-2E9C-101B-9397-08002B2CF9AE}" pid="70" name="x1ye=7">
    <vt:lpwstr>Njdcpd8B7WDF8hjUyG1PwfTBikS6Xwe40XD/hKC7O2IkeZAQnSn7L18iDzMd5sNsS6/g4GhT5X9vWk0gxwleCYxbu+veQK9FXtET1NPveKhi8S2ByPb0V2A38KZjD8yC1Y/xViPV8WfBCbNqVQ0FpMGPdLZouR1QpkiMgnXlZj7w4qpDJHdX17xO/9VfSIsH7nVug256/XzlO4KIb5voAdoBpOfBsaqvJIQIF9aZigX/WSyODR/uRC5+d4MhIkz</vt:lpwstr>
  </property>
  <property fmtid="{D5CDD505-2E9C-101B-9397-08002B2CF9AE}" pid="71" name="x1ye=70">
    <vt:lpwstr>wLzaOoUMOkFQw1rqER8QPCl+xFDWxvqkujTTxmF60qQcvd4JRXsHcwMGn0JQ1Z1NELeVBchf2hEAEzi62b4NRHhmgLvnfNDcgk6SyTC1P7XOt64damPQ404gPm92uwTKKl/eGU0kiprzxbpVLA6Fj/X2TfWWqskU8P6qoVj59xLiOl08PF3TQJie1hfU14iXd1UXNYyeVKYsiIvcak5Nes9/rqNHqiOyZvD0ZTiYzAOd9snZ7xTebVfdzPma81W</vt:lpwstr>
  </property>
  <property fmtid="{D5CDD505-2E9C-101B-9397-08002B2CF9AE}" pid="72" name="x1ye=71">
    <vt:lpwstr>vJs8nTbm7swb1L6QZeUQX3uNSfwux4oeL513kSXUzHUvnpa2gVbzAaygEfEYQ6R8lZOxDr3aaQyyNVhMMMKUsyzKX5Qn9wsmUPh0OlW8RA5Ttlwx3Nkzo2Q2ltMUbkwBOqekAP5kga1vV9GUkxZhgvHIN3Z38qkiDby8UJdDZodKNvn8WFhCPmSP0LsuICalmVeGzEOP9Ra6RnzIafIW+VB88dTP3XawlB09AFZmcJKM+9B0ZohKGm3u5yUdR25</vt:lpwstr>
  </property>
  <property fmtid="{D5CDD505-2E9C-101B-9397-08002B2CF9AE}" pid="73" name="x1ye=72">
    <vt:lpwstr>Ht7vsqI7VfWMk5cFdaAPXLZvRUdPPKdQGS4sWMPA7ApErdxf4T660SOUjNUxVNzulFQYz3kExVYN5OuTqH5M1vm0hbWxVtWfXkpyO1zcY+Ewc3H8IMq2O3sRcKoTrEoyZnulrhGGK8OzyD30LzhUP0p0MIDWxdcyhHB+7WcWiwXHUsZd0ENtcKo76UAkygotx+KI24bzTuySKedKJvMxWgV81MVIsLuX/MRzeKeG2eQXgCYWXz1TDNXWV56T5Yg</vt:lpwstr>
  </property>
  <property fmtid="{D5CDD505-2E9C-101B-9397-08002B2CF9AE}" pid="74" name="x1ye=73">
    <vt:lpwstr>xWgcHWpbUPZApxLDLFhWRqORE9Sh5ToL5cE0auqmA1RHjyccGj86QYFvBEAT4ws2m7QsUTqB8YTz9i6WsZQrQw/0+9MSXSRm0RDSHDG97e/KKjrYE3mdeRPwHRCyLq29+3miF9zZ7dSCttihTmB/W0L/QqH4akkO+ag3hwvCDQUv/pa52q5aA1BqJx+5lHazBy4dDpmcxfUEWpu4gT26fXYtNJdunPjvO0VVj93tUYLdMHnqZGxxclbCPkfB4lb</vt:lpwstr>
  </property>
  <property fmtid="{D5CDD505-2E9C-101B-9397-08002B2CF9AE}" pid="75" name="x1ye=74">
    <vt:lpwstr>QuFlaSWkk3KnEnKbHMnkOwyszqibyVvnV1rFMUY2ZbBJNfui4yySmTIgVeJEaquCLIPAlSztcjw1hQ4WtDA6JZ/a9Vk4vJSwlrjLKuuuDJcUJnHHq3hTZko+mDSjOy0eKSGDR9yesUXKHECoDr3xxGRrOnnM1FRruojsYuCMJDaoBo8eGm+4gVxU0atF3PXQW4eEtWEoFqKCBnTM+FBoi7ktn8o+T+I1dKGNAU4nqMgoT4NiQPiFK7UJgrR3a9S</vt:lpwstr>
  </property>
  <property fmtid="{D5CDD505-2E9C-101B-9397-08002B2CF9AE}" pid="76" name="x1ye=75">
    <vt:lpwstr>m/0grNU3CTfVLZk2grELqmvMErfd6XjSIB0AB2SbEWEqe6x3C68WjT9yszUSuxk3zBHTPhJbA6cZvnhq6SK4bMxIkhO9ixwcjoa05i69LZhOhDV79fvhF/xbk0rorLnvA24wT+Aq2ZDtscVBibmYxgAkCeGLtgu5NSEH1kzNGEFXvFxLMaWgeCjJJuyqzE+N8kFsrt0UWjfCHFDm2NdE8B+GvgrC2E5FvZwytrLPtSHr9SlCwWqT39DvzoC1FFE</vt:lpwstr>
  </property>
  <property fmtid="{D5CDD505-2E9C-101B-9397-08002B2CF9AE}" pid="77" name="x1ye=76">
    <vt:lpwstr>koOpWFEWLE7nsge8BpCYQExUe6jyxam1DzdtXMqPc/2KJVNTSG4Vh2sxzqH7p60yR+2zeN3bgMLAisPbDxdF6FgU5RcuIwQ6r+BsDk+Yv4omXqAVtok3bDLTLAn4PE1Qzlty5eg22VIYtH7r1bj2a1xvtgceoEVcdLEAxV7T0v1V3yhP7PXFJj3Ht7EXEjg9j/Z5xIx4NQHGrIQWyKsWJg3vrsyXK/tStwKEvsBP5uiyaoZsgZ0fTJ8Oi/nZ2hK</vt:lpwstr>
  </property>
  <property fmtid="{D5CDD505-2E9C-101B-9397-08002B2CF9AE}" pid="78" name="x1ye=77">
    <vt:lpwstr>Xyw9QGPnkBOPra6k5pA8+ij6qUnvbSgalsh4RoylUuSjAg+Bz08R+njTjgjkXUmw9gnmgwvXc4RHMeolw8ugNk2i+m67cZSSFNp9E7ufV1osawUihfUGy3dBuFWiw5jWo6t9DHJkz8e736yjyapxTpX+KtZKXRv+gzpAEO0iRKdPkFWn71jxr/NETEKTFKNd2QPVjpZ8IsPOnPdp+rFuNQwDVDaGuEdSG0V3i0tR178uYEUh0CNOOritYCQsDu5</vt:lpwstr>
  </property>
  <property fmtid="{D5CDD505-2E9C-101B-9397-08002B2CF9AE}" pid="79" name="x1ye=78">
    <vt:lpwstr>ouC+8PISO19dgreutN3/kOI7+9dOeHGOReJKMVARmShdH5phDLtNphXqbkj7LYbWuX/+u5a8kqQgkBCWWeX8cV1Xw6q758IO0741kMMnRnOGMrVgcBMdlw7aP9nauDVESKDBCMK4B3LOTpu0rzVAuISwQtqjc05eIhpmZ6CLYEPFbbVTWBGkm1584xiQf//7iHZUyIqmKPzFCMVDZ9EsZIPgnYftk71VEdYVAhLS3Ruc7xTUTpgVK3WXIT+IpYe</vt:lpwstr>
  </property>
  <property fmtid="{D5CDD505-2E9C-101B-9397-08002B2CF9AE}" pid="80" name="x1ye=79">
    <vt:lpwstr>Ak2NaqnyRFnBoP5FcJSSy2V+Gti39BVkaodlI81e13SuFRRd/cawM8OKgcQYhnex31aScouKsBSGv7wWvxy0K0oQvPVf/TotRevp/MncdSFdo2NLX1c6WkQ+iLFj/ZqT87XFXmnE64EoiJfzZh9kXCC7Kt8zuOs0szCP1t1/uSnmctiD3xxymPCiJ0pWhZ67GHtXjRnxW4OOACPOJqWlE04JplAM2/iPNMBYTm5xaumRZrf01Bq95RyqEp9Cm2j</vt:lpwstr>
  </property>
  <property fmtid="{D5CDD505-2E9C-101B-9397-08002B2CF9AE}" pid="81" name="x1ye=8">
    <vt:lpwstr>ojSar6taw2JBrJPLaZsd3JHjKq5lWVHd0mJrv6yfb7ajZAo7PnVZ9R0B1B3afloBbwNg+GF5QNie27DFoAx4jb0P7QlazCVtCd3+27wMKcXv0MSIR/8yaE2o+8iCj/MtRo87v18/R3yx6Selm+JcoT/VZQ7Z3k5FpHnxA7vEcrQwf1NUtAt81dalNV2pjbroJXLUMpf9O+w6BaEDsuZAoEAij734Glb+uUv4ACSG//tAZ1Pm3qksCzj4AOgDiGN</vt:lpwstr>
  </property>
  <property fmtid="{D5CDD505-2E9C-101B-9397-08002B2CF9AE}" pid="82" name="x1ye=80">
    <vt:lpwstr>higquJHbNN/KIn9Ip3qOQeR8Da8b32uI8sNL2OWMnPnWiv8JtpNlpTh/6ho+RnFz7IJMIw+tEWvgwh9qWwgh3MNeAABlR/z1plHFt9cXm8+VyJXXn0rbL5a7tuwr3ht5WmbfMOjR9F6jCXeHnRPHu9ZPoZ7lvtXz4Ji9OrAyD03nqh8zE8j4WzrRN1vZQ1V+IEsPARg9acaD/OCl8k+3G0SjK4HvSJjtlWu1FAMOwI4zHE07hAJ9P2XYqJimwh+</vt:lpwstr>
  </property>
  <property fmtid="{D5CDD505-2E9C-101B-9397-08002B2CF9AE}" pid="83" name="x1ye=81">
    <vt:lpwstr>oZcT2JT4rynvPcHtiX58uHuYYUIcf0z0vgn/iY/plmDJjkZacwWX05G3mBmfipcfRAEOexg3hbGTZ30r+Tp2y+NvaQdJgmLAngIV63UyiaVjy2W4bA6ajrOw4CE+0b+SWPpfxIj3GHz6MtqizpBHpO+9s8pjVJWbAQLa0FhnaZY/fPjPHLlNx9sduxLf+ZajFxACMNXqF5ryiZl8SguZGyIuvdfmnERBcH6vemjr3lxwVwpx+c3+b1EMT1EOC6l</vt:lpwstr>
  </property>
  <property fmtid="{D5CDD505-2E9C-101B-9397-08002B2CF9AE}" pid="84" name="x1ye=82">
    <vt:lpwstr>p0ANQooadS9r7yd76JuUaiRQLybHMOb6qZzyWuG7GmH2f29A0CC6qYujvvyMrJWweunxXAt+ZZ3sig2zWPH+7uJjsoJgLmrvakxrxQy1EpZxs6768eGB+TGmjHO+A6vKnuMDs/girgO/uuIh1Ma7/CQLJEtrkohaOCqF6zduRwnWsacz365xwC5KCYzO9g5nODxRcBTzyTyk+p8VT6U38cDyMvFStqT/E5w+OriOCRodtwjNZaRHJwl2yHw0IXB</vt:lpwstr>
  </property>
  <property fmtid="{D5CDD505-2E9C-101B-9397-08002B2CF9AE}" pid="85" name="x1ye=83">
    <vt:lpwstr>wCIOPs6nX9L4WLezNK2npUN9xT35dZMRtrJy3cr8LcBaloAfH9OiKAzGHqm6IcbdHw6P8HKyi0TfGlzPysDDUh2MEffHqup6qF000PJu5lT8c/xf9N3omVP62ualPTO0wJxDsL+eH0mxl8y1hC5UJQ251+iAe4alY8XrtkilMEnxgAFA+kFxShbzxI4ENsZ6YRDPOE8pqjkLhPFZkzlvFUFuqUV8dFbhd7FiE+tEmauOFwkOmNPMlX+lUwPDjlS</vt:lpwstr>
  </property>
  <property fmtid="{D5CDD505-2E9C-101B-9397-08002B2CF9AE}" pid="86" name="x1ye=84">
    <vt:lpwstr>P/KVkD+iQxAa/HT1AQRNBGQ/Adl/i+HZv7fXuNpOlkRqfN8ZDvDXfKB4xb4fDzb4ILoG125wNEl6WY5TC29DAmJf8va5M8St+h4ngRZ2NL5RnTemKzbw+2MzFXiemjlbiquXd0jsGrrb9KJs/RPAiIrb2DAqLu3bKGqRS87fUcKBWqrFXfHRPXBUMy8dNX2R1OV718w8TBBIrs9kkG2DigjpbRpkHifmrni29+hySBSdCd3qcQ+LvL4inWhgaWn</vt:lpwstr>
  </property>
  <property fmtid="{D5CDD505-2E9C-101B-9397-08002B2CF9AE}" pid="87" name="x1ye=85">
    <vt:lpwstr>IHWewUBaU7C9N0+jm6YY959di6NMCH97ccjrizd4lrFN3Fd4LqCHmA6A0q9baIo9Fo+niNjhGnjq6cQ33KRTZmCmF0eEITeaRfN9+jtUUWghexk2ei+tJtvGXlkjmo5qvaP4+VBnXkIrTsxSl8GiheRHkXwt3srblvxzMQLuRQNLvHF31FeQ4ONFLMX4LOsg2MzYzXSxV+XsnOhzJXaOSfHmi2ifQZqZ4Y3YT9PJt3x7y9Jz1nW7laXMJs8UKLX</vt:lpwstr>
  </property>
  <property fmtid="{D5CDD505-2E9C-101B-9397-08002B2CF9AE}" pid="88" name="x1ye=86">
    <vt:lpwstr>n0DogCm2uK/qOic4Bvn8c2ajWfsVZiaRy+XteKiSj0XAGuPNHR503AsmBWsnPqTc2f+G7sdAMytTu54oOOsRJ40oc7MO/CjrlxuO36BhX0ZOFTXYZEmA/+I+fOLW/pZNUfU9HvgdboT+WdmJwS93XT026zcLRT4rgZBzwlMw27ynMqOwfIiQBzK4/mhH8cFjVTlDE5RzN5Ua2/4IzpV98J134b7oISsbQ8LgsQ4AmCOeoFiwt1N2amtfib2GQ7x</vt:lpwstr>
  </property>
  <property fmtid="{D5CDD505-2E9C-101B-9397-08002B2CF9AE}" pid="89" name="x1ye=87">
    <vt:lpwstr>3Klz9lgNOVnZUsE9uq3QoQSNHfI+tYokPUh/TW3uRisXsTax0/Am9Ol8ysZaf6d/CZeliv1Bkj0ZwiZE6Xu2UTAZ7dkoeLA+itWZbSID1+XmlfKI2L6ZDuUDuqmSgPWnhmPioGW5YY9gN2T/MJkwbMxBRyNW7rFZ5mosuUHP9MqiskCmHQy1kVwLF6adx3CthEBTwtB8m2JcHbbLljl5QdS2YC7cjQ5MO5L2sFEYJtS+gOzd0EeoFYAAA==</vt:lpwstr>
  </property>
  <property fmtid="{D5CDD505-2E9C-101B-9397-08002B2CF9AE}" pid="90" name="x1ye=9">
    <vt:lpwstr>SLgRkm/win7+aBbVaCZaJTRKHieXciYFgTdjtWGlCfhsvYIjz9JhDZUbyudvFQVPsgUgjCNYtsvSE2AMrhlqodRsOMQp4kTbcj9PcnvOPxCzspiSSaq/znCb/L4zHL18nQhn3Pl7K+HbCXJKi+c0AunQmPI6OxpTjDPfDo+e2vyqxGepmX0dVNL5WEQXDf9yXEUjusLW7PB9p+1GZ3hjeHwBCKBpbDt1fNT/tpnhf7Cc4N+m8i2Xb+pZvluOgEe</vt:lpwstr>
  </property>
</Properties>
</file>